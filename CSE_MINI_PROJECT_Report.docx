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0D88" w:rsidRDefault="0064102F">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rsidR="00480D88" w:rsidRDefault="0064102F">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rsidR="00480D88" w:rsidRDefault="00D211C7" w:rsidP="0032330E">
      <w:pPr>
        <w:spacing w:before="120" w:after="120" w:line="288" w:lineRule="auto"/>
        <w:ind w:firstLine="7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Real Time People Counting in Open</w:t>
      </w:r>
      <w:r w:rsidRPr="00D211C7">
        <w:rPr>
          <w:rFonts w:ascii="Bookman Old Style" w:eastAsia="Bookman Old Style" w:hAnsi="Bookman Old Style" w:cs="Bookman Old Style"/>
          <w:b/>
          <w:sz w:val="32"/>
          <w:szCs w:val="32"/>
        </w:rPr>
        <w:t>CV</w:t>
      </w:r>
    </w:p>
    <w:p w:rsidR="00480D88" w:rsidRDefault="0064102F">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rsidR="00480D88" w:rsidRDefault="0064102F">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rsidR="00480D88" w:rsidRDefault="00480D88">
      <w:pPr>
        <w:spacing w:line="199" w:lineRule="auto"/>
        <w:rPr>
          <w:rFonts w:ascii="Times New Roman" w:eastAsia="Times New Roman" w:hAnsi="Times New Roman" w:cs="Times New Roman"/>
          <w:sz w:val="24"/>
          <w:szCs w:val="24"/>
        </w:rPr>
      </w:pPr>
    </w:p>
    <w:p w:rsidR="00480D88" w:rsidRDefault="0064102F">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rsidR="00480D88" w:rsidRDefault="00480D88">
      <w:pPr>
        <w:spacing w:line="139" w:lineRule="auto"/>
        <w:jc w:val="center"/>
        <w:rPr>
          <w:rFonts w:ascii="Bookman Old Style" w:eastAsia="Bookman Old Style" w:hAnsi="Bookman Old Style" w:cs="Bookman Old Style"/>
          <w:sz w:val="24"/>
          <w:szCs w:val="24"/>
        </w:rPr>
      </w:pPr>
    </w:p>
    <w:p w:rsidR="00480D88" w:rsidRDefault="0064102F">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rsidR="00480D88" w:rsidRDefault="00480D88">
      <w:pPr>
        <w:spacing w:line="137" w:lineRule="auto"/>
        <w:jc w:val="center"/>
        <w:rPr>
          <w:rFonts w:ascii="Bookman Old Style" w:eastAsia="Bookman Old Style" w:hAnsi="Bookman Old Style" w:cs="Bookman Old Style"/>
          <w:sz w:val="24"/>
          <w:szCs w:val="24"/>
        </w:rPr>
      </w:pPr>
    </w:p>
    <w:p w:rsidR="00480D88" w:rsidRDefault="0064102F">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rsidR="00480D88" w:rsidRDefault="00480D88">
      <w:pPr>
        <w:jc w:val="center"/>
        <w:rPr>
          <w:rFonts w:ascii="Bookman Old Style" w:eastAsia="Bookman Old Style" w:hAnsi="Bookman Old Style" w:cs="Bookman Old Style"/>
          <w:b/>
          <w:color w:val="FF0000"/>
          <w:sz w:val="24"/>
          <w:szCs w:val="24"/>
        </w:rPr>
      </w:pPr>
    </w:p>
    <w:p w:rsidR="00480D88" w:rsidRDefault="00480D88">
      <w:pPr>
        <w:jc w:val="center"/>
        <w:rPr>
          <w:rFonts w:ascii="Bookman Old Style" w:eastAsia="Bookman Old Style" w:hAnsi="Bookman Old Style" w:cs="Bookman Old Style"/>
          <w:b/>
          <w:sz w:val="24"/>
          <w:szCs w:val="24"/>
        </w:rPr>
      </w:pPr>
    </w:p>
    <w:p w:rsidR="00480D88" w:rsidRDefault="00D211C7" w:rsidP="00D211C7">
      <w:pPr>
        <w:ind w:left="3420"/>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w:t>
      </w:r>
      <w:r w:rsidR="0064102F">
        <w:rPr>
          <w:rFonts w:ascii="Bookman Old Style" w:eastAsia="Bookman Old Style" w:hAnsi="Bookman Old Style" w:cs="Bookman Old Style"/>
          <w:b/>
          <w:sz w:val="24"/>
          <w:szCs w:val="24"/>
        </w:rPr>
        <w:t>Submitted by:</w:t>
      </w:r>
    </w:p>
    <w:p w:rsidR="00480D88" w:rsidRDefault="00480D88">
      <w:pPr>
        <w:spacing w:line="137" w:lineRule="auto"/>
        <w:rPr>
          <w:rFonts w:ascii="Bookman Old Style" w:eastAsia="Bookman Old Style" w:hAnsi="Bookman Old Style" w:cs="Bookman Old Style"/>
          <w:sz w:val="24"/>
          <w:szCs w:val="24"/>
        </w:rPr>
      </w:pPr>
    </w:p>
    <w:p w:rsidR="00480D88" w:rsidRDefault="00D211C7" w:rsidP="00D211C7">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Anant Bh</w:t>
      </w:r>
      <w:r w:rsidR="000A664C">
        <w:rPr>
          <w:rFonts w:ascii="Bookman Old Style" w:eastAsia="Bookman Old Style" w:hAnsi="Bookman Old Style" w:cs="Bookman Old Style"/>
          <w:b/>
          <w:sz w:val="24"/>
          <w:szCs w:val="24"/>
        </w:rPr>
        <w:t>a</w:t>
      </w:r>
      <w:r>
        <w:rPr>
          <w:rFonts w:ascii="Bookman Old Style" w:eastAsia="Bookman Old Style" w:hAnsi="Bookman Old Style" w:cs="Bookman Old Style"/>
          <w:b/>
          <w:sz w:val="24"/>
          <w:szCs w:val="24"/>
        </w:rPr>
        <w:t>ndari</w:t>
      </w:r>
      <w:r w:rsidR="0064102F">
        <w:rPr>
          <w:rFonts w:ascii="Bookman Old Style" w:eastAsia="Bookman Old Style" w:hAnsi="Bookman Old Style" w:cs="Bookman Old Style"/>
          <w:b/>
          <w:sz w:val="24"/>
          <w:szCs w:val="24"/>
        </w:rPr>
        <w:t xml:space="preserve"> </w:t>
      </w:r>
      <w:r w:rsidR="0064102F">
        <w:rPr>
          <w:rFonts w:ascii="Bookman Old Style" w:eastAsia="Bookman Old Style" w:hAnsi="Bookman Old Style" w:cs="Bookman Old Style"/>
          <w:sz w:val="24"/>
          <w:szCs w:val="24"/>
        </w:rPr>
        <w:tab/>
      </w:r>
      <w:r>
        <w:rPr>
          <w:rFonts w:ascii="Bookman Old Style" w:eastAsia="Bookman Old Style" w:hAnsi="Bookman Old Style" w:cs="Bookman Old Style"/>
          <w:sz w:val="24"/>
          <w:szCs w:val="24"/>
        </w:rPr>
        <w:tab/>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2016628</w:t>
      </w:r>
      <w:r w:rsidR="0064102F">
        <w:rPr>
          <w:rFonts w:ascii="Bookman Old Style" w:eastAsia="Bookman Old Style" w:hAnsi="Bookman Old Style" w:cs="Bookman Old Style"/>
          <w:b/>
          <w:sz w:val="24"/>
          <w:szCs w:val="24"/>
        </w:rPr>
        <w:t xml:space="preserve"> </w:t>
      </w:r>
    </w:p>
    <w:p w:rsidR="00480D88" w:rsidRDefault="00480D88">
      <w:pPr>
        <w:jc w:val="center"/>
        <w:rPr>
          <w:rFonts w:ascii="Bookman Old Style" w:eastAsia="Bookman Old Style" w:hAnsi="Bookman Old Style" w:cs="Bookman Old Style"/>
          <w:b/>
          <w:sz w:val="24"/>
          <w:szCs w:val="24"/>
        </w:rPr>
      </w:pPr>
    </w:p>
    <w:p w:rsidR="00480D88" w:rsidRDefault="00480D88">
      <w:pPr>
        <w:jc w:val="center"/>
        <w:rPr>
          <w:rFonts w:ascii="Bookman Old Style" w:eastAsia="Bookman Old Style" w:hAnsi="Bookman Old Style" w:cs="Bookman Old Style"/>
          <w:b/>
          <w:sz w:val="24"/>
          <w:szCs w:val="24"/>
        </w:rPr>
      </w:pPr>
    </w:p>
    <w:p w:rsidR="00480D88" w:rsidRDefault="00480D88">
      <w:pPr>
        <w:jc w:val="center"/>
        <w:rPr>
          <w:rFonts w:ascii="Bookman Old Style" w:eastAsia="Bookman Old Style" w:hAnsi="Bookman Old Style" w:cs="Bookman Old Style"/>
          <w:b/>
          <w:sz w:val="24"/>
          <w:szCs w:val="24"/>
        </w:rPr>
      </w:pPr>
    </w:p>
    <w:p w:rsidR="00480D88" w:rsidRDefault="00480D88">
      <w:pPr>
        <w:jc w:val="center"/>
        <w:rPr>
          <w:rFonts w:ascii="Times New Roman" w:eastAsia="Times New Roman" w:hAnsi="Times New Roman" w:cs="Times New Roman"/>
          <w:b/>
          <w:i/>
          <w:sz w:val="24"/>
          <w:szCs w:val="24"/>
        </w:rPr>
      </w:pPr>
    </w:p>
    <w:p w:rsidR="00480D88" w:rsidRDefault="0064102F">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rsidR="00480D88" w:rsidRDefault="00480D88">
      <w:pPr>
        <w:spacing w:line="34" w:lineRule="auto"/>
        <w:jc w:val="center"/>
        <w:rPr>
          <w:rFonts w:ascii="Times New Roman" w:eastAsia="Times New Roman" w:hAnsi="Times New Roman" w:cs="Times New Roman"/>
          <w:sz w:val="24"/>
          <w:szCs w:val="24"/>
        </w:rPr>
      </w:pPr>
    </w:p>
    <w:p w:rsidR="00480D88" w:rsidRDefault="00D211C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Mr.Ankit Tomar</w:t>
      </w:r>
    </w:p>
    <w:p w:rsidR="00480D88" w:rsidRDefault="00D211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CSE Dept.</w:t>
      </w:r>
    </w:p>
    <w:p w:rsidR="00480D88" w:rsidRDefault="00480D88">
      <w:pPr>
        <w:jc w:val="center"/>
        <w:rPr>
          <w:rFonts w:ascii="Times New Roman" w:eastAsia="Times New Roman" w:hAnsi="Times New Roman" w:cs="Times New Roman"/>
          <w:b/>
          <w:sz w:val="24"/>
          <w:szCs w:val="24"/>
        </w:rPr>
      </w:pPr>
    </w:p>
    <w:p w:rsidR="00480D88" w:rsidRDefault="00480D88">
      <w:pPr>
        <w:jc w:val="center"/>
        <w:rPr>
          <w:rFonts w:ascii="Times New Roman" w:eastAsia="Times New Roman" w:hAnsi="Times New Roman" w:cs="Times New Roman"/>
          <w:b/>
          <w:sz w:val="24"/>
          <w:szCs w:val="24"/>
        </w:rPr>
      </w:pPr>
    </w:p>
    <w:p w:rsidR="00480D88" w:rsidRDefault="00480D88">
      <w:pPr>
        <w:jc w:val="center"/>
        <w:rPr>
          <w:rFonts w:ascii="Times New Roman" w:eastAsia="Times New Roman" w:hAnsi="Times New Roman" w:cs="Times New Roman"/>
          <w:b/>
          <w:sz w:val="24"/>
          <w:szCs w:val="24"/>
        </w:rPr>
      </w:pPr>
    </w:p>
    <w:p w:rsidR="00480D88" w:rsidRDefault="0064102F">
      <w:pPr>
        <w:jc w:val="center"/>
        <w:rPr>
          <w:rFonts w:ascii="Times New Roman" w:eastAsia="Times New Roman" w:hAnsi="Times New Roman" w:cs="Times New Roman"/>
          <w:b/>
          <w:sz w:val="24"/>
          <w:szCs w:val="24"/>
        </w:rPr>
      </w:pPr>
      <w:r>
        <w:rPr>
          <w:noProof/>
        </w:rPr>
        <w:drawing>
          <wp:inline distT="0" distB="0" distL="0" distR="0">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rsidR="00480D88" w:rsidRDefault="00480D88">
      <w:pPr>
        <w:jc w:val="center"/>
        <w:rPr>
          <w:rFonts w:ascii="Times New Roman" w:eastAsia="Times New Roman" w:hAnsi="Times New Roman" w:cs="Times New Roman"/>
          <w:b/>
          <w:sz w:val="24"/>
          <w:szCs w:val="24"/>
        </w:rPr>
      </w:pPr>
    </w:p>
    <w:p w:rsidR="00480D88" w:rsidRDefault="00480D88">
      <w:pPr>
        <w:jc w:val="center"/>
        <w:rPr>
          <w:rFonts w:ascii="Times New Roman" w:eastAsia="Times New Roman" w:hAnsi="Times New Roman" w:cs="Times New Roman"/>
          <w:b/>
          <w:sz w:val="24"/>
          <w:szCs w:val="24"/>
        </w:rPr>
      </w:pPr>
    </w:p>
    <w:p w:rsidR="00480D88" w:rsidRDefault="0064102F">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rsidR="00480D88" w:rsidRDefault="0064102F">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rsidR="00480D88" w:rsidRDefault="0064102F">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rsidR="00480D88" w:rsidRDefault="0064102F">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rsidR="00480D88" w:rsidRDefault="00480D88">
      <w:pPr>
        <w:jc w:val="center"/>
        <w:rPr>
          <w:rFonts w:ascii="Bookman Old Style" w:eastAsia="Bookman Old Style" w:hAnsi="Bookman Old Style" w:cs="Bookman Old Style"/>
          <w:b/>
          <w:sz w:val="32"/>
          <w:szCs w:val="32"/>
        </w:rPr>
      </w:pPr>
    </w:p>
    <w:p w:rsidR="00480D88" w:rsidRDefault="00480D88">
      <w:pPr>
        <w:jc w:val="center"/>
        <w:rPr>
          <w:rFonts w:ascii="Bookman Old Style" w:eastAsia="Bookman Old Style" w:hAnsi="Bookman Old Style" w:cs="Bookman Old Style"/>
          <w:b/>
          <w:sz w:val="32"/>
          <w:szCs w:val="32"/>
        </w:rPr>
      </w:pPr>
    </w:p>
    <w:p w:rsidR="00480D88" w:rsidRDefault="00480D88">
      <w:pPr>
        <w:jc w:val="center"/>
        <w:rPr>
          <w:rFonts w:ascii="Bookman Old Style" w:eastAsia="Bookman Old Style" w:hAnsi="Bookman Old Style" w:cs="Bookman Old Style"/>
          <w:b/>
          <w:sz w:val="32"/>
          <w:szCs w:val="32"/>
        </w:rPr>
      </w:pPr>
    </w:p>
    <w:p w:rsidR="00480D88" w:rsidRDefault="0064102F">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rsidR="00DC6409" w:rsidRDefault="00DC6409">
                            <w:pPr>
                              <w:textDirection w:val="btLr"/>
                            </w:pPr>
                          </w:p>
                        </w:txbxContent>
                      </wps:txbx>
                      <wps:bodyPr spcFirstLastPara="1" wrap="square" lIns="91425" tIns="91425" rIns="91425" bIns="91425" anchor="ctr" anchorCtr="0">
                        <a:noAutofit/>
                      </wps:bodyPr>
                    </wps:wsp>
                  </a:graphicData>
                </a:graphic>
              </wp:inline>
            </w:drawing>
          </mc:Choice>
          <mc:Fallback>
            <w:pict>
              <v:rect id="Rectangle 7" o:spid="_x0000_s1026" alt="Description: 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" filled="f" stroked="f">
                <v:textbox inset="2.53958mm,2.53958mm,2.53958mm,2.53958mm">
                  <w:txbxContent>
                    <w:p w:rsidR="00DC6409" w:rsidRDefault="00DC6409">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rsidR="00480D88" w:rsidRDefault="0064102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rsidR="00480D88" w:rsidRDefault="0064102F">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rsidR="00480D88" w:rsidRDefault="00480D88">
      <w:pPr>
        <w:pBdr>
          <w:top w:val="nil"/>
          <w:left w:val="nil"/>
          <w:bottom w:val="nil"/>
          <w:right w:val="nil"/>
          <w:between w:val="nil"/>
        </w:pBdr>
        <w:jc w:val="center"/>
        <w:rPr>
          <w:rFonts w:ascii="Times New Roman" w:eastAsia="Times New Roman" w:hAnsi="Times New Roman" w:cs="Times New Roman"/>
          <w:b/>
          <w:color w:val="000000"/>
          <w:sz w:val="32"/>
          <w:szCs w:val="32"/>
        </w:rPr>
      </w:pPr>
    </w:p>
    <w:p w:rsidR="00480D88" w:rsidRDefault="00480D88">
      <w:pPr>
        <w:pBdr>
          <w:top w:val="nil"/>
          <w:left w:val="nil"/>
          <w:bottom w:val="nil"/>
          <w:right w:val="nil"/>
          <w:between w:val="nil"/>
        </w:pBdr>
        <w:jc w:val="both"/>
        <w:rPr>
          <w:rFonts w:ascii="Times New Roman" w:eastAsia="Times New Roman" w:hAnsi="Times New Roman" w:cs="Times New Roman"/>
          <w:color w:val="000000"/>
          <w:sz w:val="24"/>
          <w:szCs w:val="24"/>
        </w:rPr>
      </w:pPr>
    </w:p>
    <w:p w:rsidR="00480D88" w:rsidRDefault="0064102F">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D211C7">
        <w:rPr>
          <w:rFonts w:ascii="Times New Roman" w:eastAsia="Times New Roman" w:hAnsi="Times New Roman" w:cs="Times New Roman"/>
          <w:b/>
          <w:sz w:val="24"/>
          <w:szCs w:val="24"/>
        </w:rPr>
        <w:t>Real Time People Counting in Open</w:t>
      </w:r>
      <w:r w:rsidR="00D211C7" w:rsidRPr="00D211C7">
        <w:rPr>
          <w:rFonts w:ascii="Times New Roman" w:eastAsia="Times New Roman" w:hAnsi="Times New Roman" w:cs="Times New Roman"/>
          <w:b/>
          <w:sz w:val="24"/>
          <w:szCs w:val="24"/>
        </w:rPr>
        <w:t>CV</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D211C7">
        <w:rPr>
          <w:rFonts w:ascii="Times New Roman" w:eastAsia="Times New Roman" w:hAnsi="Times New Roman" w:cs="Times New Roman"/>
          <w:b/>
          <w:sz w:val="24"/>
          <w:szCs w:val="24"/>
        </w:rPr>
        <w:t>Mr. Ankit Tomar</w:t>
      </w:r>
      <w:r>
        <w:rPr>
          <w:rFonts w:ascii="Times New Roman" w:eastAsia="Times New Roman" w:hAnsi="Times New Roman" w:cs="Times New Roman"/>
          <w:b/>
          <w:sz w:val="24"/>
          <w:szCs w:val="24"/>
        </w:rPr>
        <w:t xml:space="preserve">, </w:t>
      </w:r>
      <w:r w:rsidR="00D211C7">
        <w:rPr>
          <w:rFonts w:ascii="Times New Roman" w:eastAsia="Times New Roman" w:hAnsi="Times New Roman" w:cs="Times New Roman"/>
          <w:b/>
          <w:sz w:val="24"/>
          <w:szCs w:val="24"/>
        </w:rPr>
        <w:t>Faculty</w:t>
      </w:r>
      <w:r>
        <w:rPr>
          <w:rFonts w:ascii="Times New Roman" w:eastAsia="Times New Roman" w:hAnsi="Times New Roman" w:cs="Times New Roman"/>
          <w:sz w:val="24"/>
          <w:szCs w:val="24"/>
        </w:rPr>
        <w:t>, Department of Computer Science and Engineering, Graphic Era (Deemed to be University), Dehradun.</w:t>
      </w:r>
    </w:p>
    <w:p w:rsidR="00480D88" w:rsidRDefault="00D722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anchor distT="0" distB="0" distL="114300" distR="114300" simplePos="0" relativeHeight="251671552" behindDoc="1" locked="0" layoutInCell="1" allowOverlap="1" wp14:anchorId="24A74F7C" wp14:editId="41A1088F">
            <wp:simplePos x="0" y="0"/>
            <wp:positionH relativeFrom="column">
              <wp:posOffset>4349759</wp:posOffset>
            </wp:positionH>
            <wp:positionV relativeFrom="paragraph">
              <wp:posOffset>75323</wp:posOffset>
            </wp:positionV>
            <wp:extent cx="794434" cy="853169"/>
            <wp:effectExtent l="76200" t="76200" r="81915" b="61595"/>
            <wp:wrapNone/>
            <wp:docPr id="26" name="Picture 26" descr="E:\0ANANT\CREDENTIALS\Sign- Anant Bhand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0ANANT\CREDENTIALS\Sign- Anant Bhandar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58218">
                      <a:off x="0" y="0"/>
                      <a:ext cx="797955" cy="8569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D88" w:rsidRDefault="006410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80D88" w:rsidRDefault="00480D88">
      <w:pPr>
        <w:spacing w:line="360" w:lineRule="auto"/>
        <w:ind w:left="720" w:firstLine="720"/>
        <w:jc w:val="both"/>
        <w:rPr>
          <w:rFonts w:ascii="Times New Roman" w:eastAsia="Times New Roman" w:hAnsi="Times New Roman" w:cs="Times New Roman"/>
          <w:sz w:val="24"/>
          <w:szCs w:val="24"/>
        </w:rPr>
      </w:pPr>
    </w:p>
    <w:p w:rsidR="00480D88" w:rsidRDefault="00D211C7">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Anant Bhandari</w:t>
      </w:r>
      <w:r w:rsidR="0064102F">
        <w:rPr>
          <w:rFonts w:ascii="Times New Roman" w:eastAsia="Times New Roman" w:hAnsi="Times New Roman" w:cs="Times New Roman"/>
          <w:sz w:val="24"/>
          <w:szCs w:val="24"/>
        </w:rPr>
        <w:t xml:space="preserve">    </w:t>
      </w:r>
      <w:r w:rsidR="0064102F">
        <w:rPr>
          <w:rFonts w:ascii="Times New Roman" w:eastAsia="Times New Roman" w:hAnsi="Times New Roman" w:cs="Times New Roman"/>
          <w:sz w:val="24"/>
          <w:szCs w:val="24"/>
        </w:rPr>
        <w:tab/>
      </w:r>
      <w:r w:rsidR="0064102F">
        <w:rPr>
          <w:rFonts w:ascii="Times New Roman" w:eastAsia="Times New Roman" w:hAnsi="Times New Roman" w:cs="Times New Roman"/>
          <w:sz w:val="24"/>
          <w:szCs w:val="24"/>
        </w:rPr>
        <w:tab/>
      </w:r>
      <w:r w:rsidR="00BD76E8">
        <w:rPr>
          <w:rFonts w:ascii="Times New Roman" w:eastAsia="Times New Roman" w:hAnsi="Times New Roman" w:cs="Times New Roman"/>
          <w:sz w:val="24"/>
          <w:szCs w:val="24"/>
        </w:rPr>
        <w:t>2016628</w:t>
      </w:r>
      <w:r w:rsidR="0064102F">
        <w:rPr>
          <w:rFonts w:ascii="Times New Roman" w:eastAsia="Times New Roman" w:hAnsi="Times New Roman" w:cs="Times New Roman"/>
          <w:sz w:val="24"/>
          <w:szCs w:val="24"/>
        </w:rPr>
        <w:tab/>
      </w:r>
      <w:r w:rsidR="0064102F">
        <w:rPr>
          <w:rFonts w:ascii="Times New Roman" w:eastAsia="Times New Roman" w:hAnsi="Times New Roman" w:cs="Times New Roman"/>
          <w:sz w:val="24"/>
          <w:szCs w:val="24"/>
        </w:rPr>
        <w:tab/>
      </w:r>
      <w:r w:rsidR="0064102F">
        <w:rPr>
          <w:rFonts w:ascii="Times New Roman" w:eastAsia="Times New Roman" w:hAnsi="Times New Roman" w:cs="Times New Roman"/>
          <w:sz w:val="24"/>
          <w:szCs w:val="24"/>
        </w:rPr>
        <w:tab/>
      </w:r>
      <w:r w:rsidR="0064102F">
        <w:rPr>
          <w:rFonts w:ascii="Times New Roman" w:eastAsia="Times New Roman" w:hAnsi="Times New Roman" w:cs="Times New Roman"/>
          <w:b/>
          <w:color w:val="E7E6E6"/>
          <w:sz w:val="24"/>
          <w:szCs w:val="24"/>
        </w:rPr>
        <w:t>signature</w:t>
      </w:r>
    </w:p>
    <w:p w:rsidR="00480D88" w:rsidRDefault="00480D88">
      <w:pPr>
        <w:spacing w:line="360" w:lineRule="auto"/>
        <w:jc w:val="both"/>
        <w:rPr>
          <w:rFonts w:ascii="Bookman Old Style" w:eastAsia="Bookman Old Style" w:hAnsi="Bookman Old Style" w:cs="Bookman Old Style"/>
          <w:sz w:val="24"/>
          <w:szCs w:val="24"/>
        </w:rPr>
      </w:pPr>
    </w:p>
    <w:p w:rsidR="00480D88" w:rsidRDefault="00480D88">
      <w:pPr>
        <w:pBdr>
          <w:bottom w:val="single" w:sz="12" w:space="1" w:color="000000"/>
        </w:pBdr>
        <w:spacing w:line="480" w:lineRule="auto"/>
        <w:jc w:val="center"/>
        <w:rPr>
          <w:rFonts w:ascii="Times New Roman" w:eastAsia="Times New Roman" w:hAnsi="Times New Roman" w:cs="Times New Roman"/>
          <w:b/>
          <w:sz w:val="36"/>
          <w:szCs w:val="36"/>
        </w:rPr>
      </w:pPr>
    </w:p>
    <w:p w:rsidR="00480D88" w:rsidRDefault="00480D88">
      <w:pPr>
        <w:pBdr>
          <w:bottom w:val="single" w:sz="12" w:space="1" w:color="000000"/>
        </w:pBdr>
        <w:spacing w:line="480" w:lineRule="auto"/>
        <w:jc w:val="center"/>
        <w:rPr>
          <w:rFonts w:ascii="Times New Roman" w:eastAsia="Times New Roman" w:hAnsi="Times New Roman" w:cs="Times New Roman"/>
          <w:b/>
          <w:sz w:val="36"/>
          <w:szCs w:val="36"/>
        </w:rPr>
      </w:pPr>
    </w:p>
    <w:p w:rsidR="00480D88" w:rsidRDefault="00480D88">
      <w:pPr>
        <w:pBdr>
          <w:bottom w:val="single" w:sz="12" w:space="1" w:color="000000"/>
        </w:pBdr>
        <w:spacing w:line="480" w:lineRule="auto"/>
        <w:jc w:val="center"/>
        <w:rPr>
          <w:rFonts w:ascii="Times New Roman" w:eastAsia="Times New Roman" w:hAnsi="Times New Roman" w:cs="Times New Roman"/>
          <w:b/>
          <w:sz w:val="36"/>
          <w:szCs w:val="36"/>
        </w:rPr>
      </w:pPr>
    </w:p>
    <w:p w:rsidR="00480D88" w:rsidRDefault="00480D88">
      <w:pPr>
        <w:pBdr>
          <w:bottom w:val="single" w:sz="12" w:space="1" w:color="000000"/>
        </w:pBdr>
        <w:spacing w:line="480" w:lineRule="auto"/>
        <w:jc w:val="center"/>
        <w:rPr>
          <w:rFonts w:ascii="Times New Roman" w:eastAsia="Times New Roman" w:hAnsi="Times New Roman" w:cs="Times New Roman"/>
          <w:b/>
          <w:sz w:val="36"/>
          <w:szCs w:val="36"/>
        </w:rPr>
      </w:pPr>
    </w:p>
    <w:p w:rsidR="00480D88" w:rsidRDefault="00480D88">
      <w:pPr>
        <w:pBdr>
          <w:bottom w:val="single" w:sz="12" w:space="1" w:color="000000"/>
        </w:pBdr>
        <w:spacing w:line="480" w:lineRule="auto"/>
        <w:jc w:val="center"/>
        <w:rPr>
          <w:rFonts w:ascii="Times New Roman" w:eastAsia="Times New Roman" w:hAnsi="Times New Roman" w:cs="Times New Roman"/>
          <w:b/>
          <w:sz w:val="36"/>
          <w:szCs w:val="36"/>
        </w:rPr>
      </w:pPr>
    </w:p>
    <w:p w:rsidR="00480D88" w:rsidRDefault="00480D88">
      <w:pPr>
        <w:pBdr>
          <w:bottom w:val="single" w:sz="12" w:space="1" w:color="000000"/>
        </w:pBdr>
        <w:spacing w:line="480" w:lineRule="auto"/>
        <w:jc w:val="center"/>
        <w:rPr>
          <w:rFonts w:ascii="Times New Roman" w:eastAsia="Times New Roman" w:hAnsi="Times New Roman" w:cs="Times New Roman"/>
          <w:b/>
          <w:sz w:val="36"/>
          <w:szCs w:val="36"/>
        </w:rPr>
      </w:pPr>
    </w:p>
    <w:p w:rsidR="00480D88" w:rsidRDefault="00480D88">
      <w:pPr>
        <w:pBdr>
          <w:bottom w:val="single" w:sz="12" w:space="1" w:color="000000"/>
        </w:pBdr>
        <w:spacing w:line="480" w:lineRule="auto"/>
        <w:jc w:val="center"/>
        <w:rPr>
          <w:rFonts w:ascii="Times New Roman" w:eastAsia="Times New Roman" w:hAnsi="Times New Roman" w:cs="Times New Roman"/>
          <w:b/>
          <w:sz w:val="36"/>
          <w:szCs w:val="36"/>
        </w:rPr>
      </w:pPr>
    </w:p>
    <w:p w:rsidR="00480D88" w:rsidRDefault="00480D88">
      <w:pPr>
        <w:pBdr>
          <w:bottom w:val="single" w:sz="12" w:space="1" w:color="000000"/>
        </w:pBdr>
        <w:spacing w:line="480" w:lineRule="auto"/>
        <w:jc w:val="center"/>
        <w:rPr>
          <w:rFonts w:ascii="Times New Roman" w:eastAsia="Times New Roman" w:hAnsi="Times New Roman" w:cs="Times New Roman"/>
          <w:b/>
          <w:sz w:val="36"/>
          <w:szCs w:val="36"/>
        </w:rPr>
      </w:pPr>
    </w:p>
    <w:p w:rsidR="00480D88" w:rsidRDefault="00480D88">
      <w:pPr>
        <w:pBdr>
          <w:bottom w:val="single" w:sz="12" w:space="1" w:color="000000"/>
        </w:pBdr>
        <w:spacing w:line="480" w:lineRule="auto"/>
        <w:jc w:val="center"/>
        <w:rPr>
          <w:rFonts w:ascii="Times New Roman" w:eastAsia="Times New Roman" w:hAnsi="Times New Roman" w:cs="Times New Roman"/>
          <w:b/>
          <w:sz w:val="36"/>
          <w:szCs w:val="36"/>
        </w:rPr>
      </w:pPr>
    </w:p>
    <w:p w:rsidR="00480D88" w:rsidRDefault="0064102F">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rsidR="00480D88" w:rsidRDefault="00480D88">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480D88">
        <w:trPr>
          <w:trHeight w:val="449"/>
          <w:jc w:val="center"/>
        </w:trPr>
        <w:tc>
          <w:tcPr>
            <w:tcW w:w="1634" w:type="dxa"/>
          </w:tcPr>
          <w:p w:rsidR="00480D88" w:rsidRDefault="0064102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rsidR="00480D88" w:rsidRDefault="0064102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rsidR="00480D88" w:rsidRDefault="0064102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80D88">
        <w:trPr>
          <w:trHeight w:val="433"/>
          <w:jc w:val="center"/>
        </w:trPr>
        <w:tc>
          <w:tcPr>
            <w:tcW w:w="1634" w:type="dxa"/>
          </w:tcPr>
          <w:p w:rsidR="00480D88" w:rsidRDefault="0064102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rsidR="00480D88" w:rsidRDefault="0064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rsidR="00480D88" w:rsidRDefault="00E617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480D88">
        <w:trPr>
          <w:trHeight w:val="433"/>
          <w:jc w:val="center"/>
        </w:trPr>
        <w:tc>
          <w:tcPr>
            <w:tcW w:w="1634" w:type="dxa"/>
          </w:tcPr>
          <w:p w:rsidR="00480D88" w:rsidRDefault="0064102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rsidR="00480D88" w:rsidRDefault="0064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rsidR="00480D88" w:rsidRDefault="00E617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480D88">
        <w:trPr>
          <w:trHeight w:val="433"/>
          <w:jc w:val="center"/>
        </w:trPr>
        <w:tc>
          <w:tcPr>
            <w:tcW w:w="1634" w:type="dxa"/>
          </w:tcPr>
          <w:p w:rsidR="00480D88" w:rsidRDefault="0064102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rsidR="00480D88" w:rsidRDefault="0064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rsidR="00480D88" w:rsidRDefault="00E617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480D88">
        <w:trPr>
          <w:trHeight w:val="449"/>
          <w:jc w:val="center"/>
        </w:trPr>
        <w:tc>
          <w:tcPr>
            <w:tcW w:w="1634" w:type="dxa"/>
          </w:tcPr>
          <w:p w:rsidR="00480D88" w:rsidRDefault="0064102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rsidR="00480D88" w:rsidRDefault="0064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rsidR="00480D88" w:rsidRDefault="00E617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480D88">
        <w:trPr>
          <w:trHeight w:val="449"/>
          <w:jc w:val="center"/>
        </w:trPr>
        <w:tc>
          <w:tcPr>
            <w:tcW w:w="1634" w:type="dxa"/>
          </w:tcPr>
          <w:p w:rsidR="00480D88" w:rsidRDefault="0064102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rsidR="00480D88" w:rsidRDefault="0064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rsidR="00480D88" w:rsidRDefault="00E617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480D88">
        <w:trPr>
          <w:trHeight w:val="433"/>
          <w:jc w:val="center"/>
        </w:trPr>
        <w:tc>
          <w:tcPr>
            <w:tcW w:w="1634" w:type="dxa"/>
          </w:tcPr>
          <w:p w:rsidR="00480D88" w:rsidRDefault="00480D88">
            <w:pPr>
              <w:jc w:val="center"/>
              <w:rPr>
                <w:rFonts w:ascii="Times New Roman" w:eastAsia="Times New Roman" w:hAnsi="Times New Roman" w:cs="Times New Roman"/>
                <w:sz w:val="24"/>
                <w:szCs w:val="24"/>
              </w:rPr>
            </w:pPr>
          </w:p>
        </w:tc>
        <w:tc>
          <w:tcPr>
            <w:tcW w:w="4449" w:type="dxa"/>
          </w:tcPr>
          <w:p w:rsidR="00480D88" w:rsidRDefault="0064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rsidR="00480D88" w:rsidRDefault="00E617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bl>
    <w:p w:rsidR="00480D88" w:rsidRDefault="00480D88">
      <w:pPr>
        <w:jc w:val="center"/>
        <w:rPr>
          <w:b/>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pPr>
    </w:p>
    <w:p w:rsidR="00480D88" w:rsidRDefault="00480D88">
      <w:pPr>
        <w:spacing w:line="480" w:lineRule="auto"/>
        <w:jc w:val="center"/>
        <w:rPr>
          <w:rFonts w:ascii="Bookman Old Style" w:eastAsia="Bookman Old Style" w:hAnsi="Bookman Old Style" w:cs="Bookman Old Style"/>
          <w:sz w:val="32"/>
          <w:szCs w:val="32"/>
        </w:rPr>
        <w:sectPr w:rsidR="00480D88">
          <w:footerReference w:type="default" r:id="rId13"/>
          <w:pgSz w:w="11906" w:h="16838"/>
          <w:pgMar w:top="1440" w:right="1440" w:bottom="1440" w:left="1440" w:header="720" w:footer="720" w:gutter="0"/>
          <w:pgNumType w:start="1"/>
          <w:cols w:space="720"/>
        </w:sectPr>
      </w:pPr>
    </w:p>
    <w:p w:rsidR="00480D88" w:rsidRDefault="0064102F">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rsidR="00480D88" w:rsidRDefault="0064102F">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rsidR="00480D88" w:rsidRDefault="00CF67AB">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p w:rsidR="00480D88" w:rsidRDefault="00CF67AB" w:rsidP="00CF67AB">
      <w:pPr>
        <w:spacing w:before="120" w:after="120"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Real Time People Counting in OpenCV : </w:t>
      </w:r>
      <w:r>
        <w:rPr>
          <w:rFonts w:ascii="Times New Roman" w:eastAsia="Times New Roman" w:hAnsi="Times New Roman" w:cs="Times New Roman"/>
          <w:sz w:val="24"/>
          <w:szCs w:val="24"/>
        </w:rPr>
        <w:t xml:space="preserve">Elaborating on the problem statement; we are required to develop a model in python that can identify the number of people present in the camera frame and display the counter with utmost precision and accuracy using opencv. </w:t>
      </w:r>
    </w:p>
    <w:p w:rsidR="00CF67AB" w:rsidRDefault="00CF67AB" w:rsidP="00CF67AB">
      <w:pPr>
        <w:spacing w:before="120" w:after="120"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OpenCV or ‘Open Source Computer Vision Library’ is a library in python that  is </w:t>
      </w:r>
      <w:r w:rsidRPr="00CF67AB">
        <w:rPr>
          <w:rFonts w:ascii="Times New Roman" w:eastAsia="Times New Roman" w:hAnsi="Times New Roman" w:cs="Times New Roman"/>
          <w:sz w:val="24"/>
          <w:szCs w:val="24"/>
        </w:rPr>
        <w:t xml:space="preserve">mainly aimed </w:t>
      </w:r>
      <w:r>
        <w:rPr>
          <w:rFonts w:ascii="Times New Roman" w:eastAsia="Times New Roman" w:hAnsi="Times New Roman" w:cs="Times New Roman"/>
          <w:sz w:val="24"/>
          <w:szCs w:val="24"/>
        </w:rPr>
        <w:t xml:space="preserve">at </w:t>
      </w:r>
      <w:r w:rsidRPr="00CF67AB">
        <w:rPr>
          <w:rFonts w:ascii="Times New Roman" w:eastAsia="Times New Roman" w:hAnsi="Times New Roman" w:cs="Times New Roman"/>
          <w:b/>
          <w:sz w:val="24"/>
          <w:szCs w:val="24"/>
        </w:rPr>
        <w:t>real-time computer vision</w:t>
      </w:r>
      <w:r>
        <w:rPr>
          <w:rFonts w:ascii="Times New Roman" w:eastAsia="Times New Roman" w:hAnsi="Times New Roman" w:cs="Times New Roman"/>
          <w:sz w:val="24"/>
          <w:szCs w:val="24"/>
        </w:rPr>
        <w:t>.</w:t>
      </w:r>
      <w:r w:rsidRPr="00CF67AB">
        <w:rPr>
          <w:rFonts w:ascii="Times New Roman" w:eastAsia="Times New Roman" w:hAnsi="Times New Roman" w:cs="Times New Roman"/>
          <w:sz w:val="24"/>
          <w:szCs w:val="24"/>
        </w:rPr>
        <w:t xml:space="preserve"> Originally developed by </w:t>
      </w:r>
      <w:r w:rsidRPr="00CF67AB">
        <w:rPr>
          <w:rFonts w:ascii="Times New Roman" w:eastAsia="Times New Roman" w:hAnsi="Times New Roman" w:cs="Times New Roman"/>
          <w:b/>
          <w:sz w:val="24"/>
          <w:szCs w:val="24"/>
        </w:rPr>
        <w:t>Intel</w:t>
      </w:r>
      <w:r w:rsidRPr="00CF67AB">
        <w:rPr>
          <w:rFonts w:ascii="Times New Roman" w:eastAsia="Times New Roman" w:hAnsi="Times New Roman" w:cs="Times New Roman"/>
          <w:sz w:val="24"/>
          <w:szCs w:val="24"/>
        </w:rPr>
        <w:t xml:space="preserve">, it was later supported by </w:t>
      </w:r>
      <w:r w:rsidRPr="00CF67AB">
        <w:rPr>
          <w:rFonts w:ascii="Times New Roman" w:eastAsia="Times New Roman" w:hAnsi="Times New Roman" w:cs="Times New Roman"/>
          <w:b/>
          <w:sz w:val="24"/>
          <w:szCs w:val="24"/>
        </w:rPr>
        <w:t>Willow Garage</w:t>
      </w:r>
      <w:r w:rsidRPr="00CF67AB">
        <w:rPr>
          <w:rFonts w:ascii="Times New Roman" w:eastAsia="Times New Roman" w:hAnsi="Times New Roman" w:cs="Times New Roman"/>
          <w:sz w:val="24"/>
          <w:szCs w:val="24"/>
        </w:rPr>
        <w:t xml:space="preserve"> then </w:t>
      </w:r>
      <w:r w:rsidRPr="00CF67AB">
        <w:rPr>
          <w:rFonts w:ascii="Times New Roman" w:eastAsia="Times New Roman" w:hAnsi="Times New Roman" w:cs="Times New Roman"/>
          <w:b/>
          <w:sz w:val="24"/>
          <w:szCs w:val="24"/>
        </w:rPr>
        <w:t>Itseez</w:t>
      </w:r>
      <w:r w:rsidRPr="00CF67AB">
        <w:rPr>
          <w:rFonts w:ascii="Times New Roman" w:eastAsia="Times New Roman" w:hAnsi="Times New Roman" w:cs="Times New Roman"/>
          <w:sz w:val="24"/>
          <w:szCs w:val="24"/>
        </w:rPr>
        <w:t xml:space="preserve"> (whi</w:t>
      </w:r>
      <w:r>
        <w:rPr>
          <w:rFonts w:ascii="Times New Roman" w:eastAsia="Times New Roman" w:hAnsi="Times New Roman" w:cs="Times New Roman"/>
          <w:sz w:val="24"/>
          <w:szCs w:val="24"/>
        </w:rPr>
        <w:t>ch was later acquired by Intel</w:t>
      </w:r>
      <w:r w:rsidRPr="00CF67AB">
        <w:rPr>
          <w:rFonts w:ascii="Times New Roman" w:eastAsia="Times New Roman" w:hAnsi="Times New Roman" w:cs="Times New Roman"/>
          <w:sz w:val="24"/>
          <w:szCs w:val="24"/>
        </w:rPr>
        <w:t xml:space="preserve">). The library is cross-platform and free for use under the </w:t>
      </w:r>
      <w:r w:rsidRPr="00CF67AB">
        <w:rPr>
          <w:rFonts w:ascii="Times New Roman" w:eastAsia="Times New Roman" w:hAnsi="Times New Roman" w:cs="Times New Roman"/>
          <w:b/>
          <w:sz w:val="24"/>
          <w:szCs w:val="24"/>
        </w:rPr>
        <w:t>open-source Apache 2 License</w:t>
      </w:r>
      <w:r w:rsidRPr="00CF67AB">
        <w:rPr>
          <w:rFonts w:ascii="Times New Roman" w:eastAsia="Times New Roman" w:hAnsi="Times New Roman" w:cs="Times New Roman"/>
          <w:sz w:val="24"/>
          <w:szCs w:val="24"/>
        </w:rPr>
        <w:t xml:space="preserve">. Starting with 2011, OpenCV features </w:t>
      </w:r>
      <w:r w:rsidRPr="00CF67AB">
        <w:rPr>
          <w:rFonts w:ascii="Times New Roman" w:eastAsia="Times New Roman" w:hAnsi="Times New Roman" w:cs="Times New Roman"/>
          <w:b/>
          <w:sz w:val="24"/>
          <w:szCs w:val="24"/>
        </w:rPr>
        <w:t>GPU acceleration</w:t>
      </w:r>
      <w:r w:rsidRPr="00CF67AB">
        <w:rPr>
          <w:rFonts w:ascii="Times New Roman" w:eastAsia="Times New Roman" w:hAnsi="Times New Roman" w:cs="Times New Roman"/>
          <w:sz w:val="24"/>
          <w:szCs w:val="24"/>
        </w:rPr>
        <w:t xml:space="preserve"> for real-time operations.</w:t>
      </w:r>
    </w:p>
    <w:p w:rsidR="00CF67AB" w:rsidRDefault="00E27F90" w:rsidP="00CF67AB">
      <w:pPr>
        <w:pStyle w:val="ListParagraph"/>
        <w:numPr>
          <w:ilvl w:val="1"/>
          <w:numId w:val="1"/>
        </w:numPr>
        <w:spacing w:before="120" w:line="360" w:lineRule="auto"/>
        <w:rPr>
          <w:rFonts w:eastAsia="Times New Roman"/>
          <w:b/>
          <w:sz w:val="28"/>
        </w:rPr>
      </w:pPr>
      <w:r>
        <w:rPr>
          <w:rFonts w:eastAsia="Times New Roman"/>
          <w:b/>
          <w:sz w:val="28"/>
        </w:rPr>
        <w:t xml:space="preserve"> </w:t>
      </w:r>
      <w:r w:rsidR="00CF67AB" w:rsidRPr="00CF67AB">
        <w:rPr>
          <w:rFonts w:eastAsia="Times New Roman"/>
          <w:b/>
          <w:sz w:val="28"/>
        </w:rPr>
        <w:t>Introduction of project</w:t>
      </w:r>
    </w:p>
    <w:p w:rsidR="00897D43" w:rsidRDefault="00CF67AB" w:rsidP="00897D43">
      <w:pPr>
        <w:pStyle w:val="ListParagraph"/>
        <w:spacing w:before="120" w:line="360" w:lineRule="auto"/>
        <w:ind w:left="375"/>
        <w:rPr>
          <w:rFonts w:eastAsia="Times New Roman"/>
        </w:rPr>
      </w:pPr>
      <w:r>
        <w:rPr>
          <w:rFonts w:eastAsia="Times New Roman"/>
        </w:rPr>
        <w:t xml:space="preserve">With this project, we will </w:t>
      </w:r>
      <w:r w:rsidRPr="00CF67AB">
        <w:rPr>
          <w:rFonts w:eastAsia="Times New Roman"/>
        </w:rPr>
        <w:t>understand what is the best way to count people from a CCTV camera</w:t>
      </w:r>
      <w:r w:rsidR="00897D43">
        <w:rPr>
          <w:rFonts w:eastAsia="Times New Roman"/>
        </w:rPr>
        <w:t xml:space="preserve"> which might be useful for monitoring the customer movement in a shop or a Mall</w:t>
      </w:r>
      <w:r w:rsidRPr="00897D43">
        <w:rPr>
          <w:rFonts w:eastAsia="Times New Roman"/>
        </w:rPr>
        <w:t>.</w:t>
      </w:r>
    </w:p>
    <w:p w:rsidR="00897D43" w:rsidRDefault="00897D43" w:rsidP="00897D43">
      <w:pPr>
        <w:pStyle w:val="ListParagraph"/>
        <w:spacing w:before="120" w:line="360" w:lineRule="auto"/>
        <w:ind w:left="375"/>
        <w:rPr>
          <w:rFonts w:eastAsia="Times New Roman"/>
        </w:rPr>
      </w:pPr>
    </w:p>
    <w:p w:rsidR="00E27F90" w:rsidRPr="00897D43" w:rsidRDefault="00CF67AB" w:rsidP="00897D43">
      <w:pPr>
        <w:pStyle w:val="ListParagraph"/>
        <w:spacing w:before="120" w:line="360" w:lineRule="auto"/>
        <w:ind w:left="375"/>
        <w:rPr>
          <w:rFonts w:eastAsia="Times New Roman"/>
        </w:rPr>
      </w:pPr>
      <w:r w:rsidRPr="00897D43">
        <w:rPr>
          <w:rFonts w:eastAsia="Times New Roman"/>
        </w:rPr>
        <w:t xml:space="preserve"> Before going on </w:t>
      </w:r>
      <w:r w:rsidR="00E27F90" w:rsidRPr="00897D43">
        <w:rPr>
          <w:rFonts w:eastAsia="Times New Roman"/>
        </w:rPr>
        <w:t>and starting with the project and coding the solution, let us discuss and know in brief about the core concepts/technologies that are involved in this project.</w:t>
      </w:r>
      <w:r w:rsidRPr="00897D43">
        <w:rPr>
          <w:rFonts w:eastAsia="Times New Roman"/>
        </w:rPr>
        <w:t xml:space="preserve"> </w:t>
      </w:r>
      <w:r w:rsidR="00E27F90" w:rsidRPr="00897D43">
        <w:rPr>
          <w:rFonts w:eastAsia="Times New Roman"/>
        </w:rPr>
        <w:t>They are:-</w:t>
      </w:r>
    </w:p>
    <w:p w:rsidR="00E27F90" w:rsidRPr="00BD76E8" w:rsidRDefault="00E27F90" w:rsidP="00E27F90">
      <w:pPr>
        <w:pStyle w:val="ListParagraph"/>
        <w:numPr>
          <w:ilvl w:val="0"/>
          <w:numId w:val="2"/>
        </w:numPr>
        <w:spacing w:before="120" w:line="360" w:lineRule="auto"/>
        <w:rPr>
          <w:rFonts w:eastAsia="Times New Roman"/>
          <w:b/>
        </w:rPr>
      </w:pPr>
      <w:r w:rsidRPr="00BD76E8">
        <w:rPr>
          <w:rFonts w:eastAsia="Times New Roman"/>
          <w:b/>
        </w:rPr>
        <w:t>AI(Artificial Intelligence)</w:t>
      </w:r>
    </w:p>
    <w:p w:rsidR="00E27F90" w:rsidRPr="00BE2402" w:rsidRDefault="00E27F90" w:rsidP="00BE2402">
      <w:pPr>
        <w:pStyle w:val="ListParagraph"/>
        <w:numPr>
          <w:ilvl w:val="0"/>
          <w:numId w:val="2"/>
        </w:numPr>
        <w:spacing w:before="120" w:line="360" w:lineRule="auto"/>
        <w:rPr>
          <w:rFonts w:eastAsia="Times New Roman"/>
          <w:b/>
        </w:rPr>
      </w:pPr>
      <w:r w:rsidRPr="00BD76E8">
        <w:rPr>
          <w:rFonts w:eastAsia="Times New Roman"/>
          <w:b/>
        </w:rPr>
        <w:t>YOLO Algorithm</w:t>
      </w:r>
    </w:p>
    <w:p w:rsidR="00E27F90" w:rsidRPr="00E27F90" w:rsidRDefault="00E27F90" w:rsidP="00E27F90">
      <w:pPr>
        <w:spacing w:before="120" w:line="360" w:lineRule="auto"/>
        <w:ind w:left="735"/>
        <w:rPr>
          <w:rFonts w:ascii="Times New Roman" w:eastAsia="Times New Roman" w:hAnsi="Times New Roman" w:cs="Times New Roman"/>
          <w:sz w:val="24"/>
        </w:rPr>
      </w:pPr>
      <w:r>
        <w:rPr>
          <w:rFonts w:ascii="Times New Roman" w:eastAsia="Times New Roman" w:hAnsi="Times New Roman" w:cs="Times New Roman"/>
          <w:b/>
          <w:sz w:val="24"/>
        </w:rPr>
        <w:t>Artificial Intellige</w:t>
      </w:r>
      <w:r w:rsidRPr="00E27F90">
        <w:rPr>
          <w:rFonts w:ascii="Times New Roman" w:eastAsia="Times New Roman" w:hAnsi="Times New Roman" w:cs="Times New Roman"/>
          <w:b/>
          <w:sz w:val="24"/>
        </w:rPr>
        <w:t>nce</w:t>
      </w:r>
      <w:r>
        <w:rPr>
          <w:rFonts w:ascii="Times New Roman" w:eastAsia="Times New Roman" w:hAnsi="Times New Roman" w:cs="Times New Roman"/>
          <w:b/>
          <w:sz w:val="24"/>
        </w:rPr>
        <w:t xml:space="preserve">: </w:t>
      </w:r>
      <w:r w:rsidRPr="00E27F90">
        <w:rPr>
          <w:rFonts w:ascii="Times New Roman" w:eastAsia="Times New Roman" w:hAnsi="Times New Roman" w:cs="Times New Roman"/>
          <w:sz w:val="24"/>
        </w:rPr>
        <w:t>Artificial intelligence (AI) is intelligence—perceiving, synthesizing, and inferring information—demonstrated by machines, as opposed to intelligence displayed by animals and humans. Example tasks in which this is done include speech recognition, computer vision, translation between (natural) languages, as well as other mappings of inputs. The Oxford English Dictionary of Oxford University Press define</w:t>
      </w:r>
      <w:r>
        <w:rPr>
          <w:rFonts w:ascii="Times New Roman" w:eastAsia="Times New Roman" w:hAnsi="Times New Roman" w:cs="Times New Roman"/>
          <w:sz w:val="24"/>
        </w:rPr>
        <w:t>s artificial intelligence as:</w:t>
      </w:r>
    </w:p>
    <w:p w:rsidR="00E27F90" w:rsidRPr="00E27F90" w:rsidRDefault="00E27F90" w:rsidP="00E27F90">
      <w:pPr>
        <w:spacing w:before="120" w:line="360" w:lineRule="auto"/>
        <w:ind w:left="735"/>
        <w:rPr>
          <w:rFonts w:ascii="Times New Roman" w:eastAsia="Times New Roman" w:hAnsi="Times New Roman" w:cs="Times New Roman"/>
          <w:sz w:val="24"/>
        </w:rPr>
      </w:pPr>
    </w:p>
    <w:p w:rsidR="00E27F90" w:rsidRDefault="00E27F90" w:rsidP="00E27F90">
      <w:pPr>
        <w:spacing w:before="120" w:line="360" w:lineRule="auto"/>
        <w:ind w:left="735"/>
        <w:rPr>
          <w:rFonts w:ascii="Times New Roman" w:eastAsia="Times New Roman" w:hAnsi="Times New Roman" w:cs="Times New Roman"/>
          <w:sz w:val="24"/>
        </w:rPr>
      </w:pPr>
      <w:r>
        <w:rPr>
          <w:rFonts w:ascii="Times New Roman" w:eastAsia="Times New Roman" w:hAnsi="Times New Roman" w:cs="Times New Roman"/>
          <w:sz w:val="24"/>
        </w:rPr>
        <w:lastRenderedPageBreak/>
        <w:t>“T</w:t>
      </w:r>
      <w:r w:rsidRPr="00E27F90">
        <w:rPr>
          <w:rFonts w:ascii="Times New Roman" w:eastAsia="Times New Roman" w:hAnsi="Times New Roman" w:cs="Times New Roman"/>
          <w:sz w:val="24"/>
        </w:rPr>
        <w:t>he theory and development of computer systems able to perform tasks that normally require human intelligence, such as visual perception, speech recognition, decision-making, and translation between languages.</w:t>
      </w:r>
      <w:r>
        <w:rPr>
          <w:rFonts w:ascii="Times New Roman" w:eastAsia="Times New Roman" w:hAnsi="Times New Roman" w:cs="Times New Roman"/>
          <w:sz w:val="24"/>
        </w:rPr>
        <w:t>”</w:t>
      </w:r>
    </w:p>
    <w:p w:rsidR="00A4359A" w:rsidRDefault="00A4359A" w:rsidP="00A4359A">
      <w:pPr>
        <w:spacing w:before="120" w:line="360" w:lineRule="auto"/>
        <w:ind w:left="735"/>
        <w:jc w:val="center"/>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1312" behindDoc="0" locked="0" layoutInCell="1" allowOverlap="1" wp14:anchorId="09E1EE05" wp14:editId="3B74E074">
            <wp:simplePos x="0" y="0"/>
            <wp:positionH relativeFrom="column">
              <wp:posOffset>2035810</wp:posOffset>
            </wp:positionH>
            <wp:positionV relativeFrom="paragraph">
              <wp:posOffset>129540</wp:posOffset>
            </wp:positionV>
            <wp:extent cx="3609975" cy="2252980"/>
            <wp:effectExtent l="0" t="0" r="9525" b="0"/>
            <wp:wrapNone/>
            <wp:docPr id="17" name="Picture 17" descr="C:\Users\wINCHESTER\Downloads\0\Visual-representation-of-the-AI-powered-mixed-reality-system-The-headset-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CHESTER\Downloads\0\Visual-representation-of-the-AI-powered-mixed-reality-system-The-headset-user-interf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2252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787FEA5" wp14:editId="7740BEBA">
            <wp:simplePos x="0" y="0"/>
            <wp:positionH relativeFrom="column">
              <wp:posOffset>427355</wp:posOffset>
            </wp:positionH>
            <wp:positionV relativeFrom="paragraph">
              <wp:posOffset>129540</wp:posOffset>
            </wp:positionV>
            <wp:extent cx="1544955" cy="2255520"/>
            <wp:effectExtent l="0" t="0" r="0" b="0"/>
            <wp:wrapSquare wrapText="bothSides"/>
            <wp:docPr id="13" name="Picture 13" descr="What is Artificial Intelligence (AI)? A simple Explanation - Ritambhar 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rtificial Intelligence (AI)? A simple Explanation - Ritambhar D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4955"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59A" w:rsidRDefault="00A4359A" w:rsidP="00A4359A">
      <w:pPr>
        <w:spacing w:before="120" w:line="360" w:lineRule="auto"/>
        <w:ind w:left="735"/>
        <w:jc w:val="center"/>
        <w:rPr>
          <w:rFonts w:ascii="Times New Roman" w:eastAsia="Times New Roman" w:hAnsi="Times New Roman" w:cs="Times New Roman"/>
          <w:sz w:val="24"/>
        </w:rPr>
      </w:pPr>
      <w:r>
        <w:rPr>
          <w:noProof/>
        </w:rPr>
        <mc:AlternateContent>
          <mc:Choice Requires="wps">
            <w:drawing>
              <wp:inline distT="0" distB="0" distL="0" distR="0" wp14:anchorId="22CF60D2" wp14:editId="08C21F7A">
                <wp:extent cx="304800" cy="304800"/>
                <wp:effectExtent l="0" t="0" r="0" b="0"/>
                <wp:docPr id="14" name="Rectangle 14" descr="Visual representation of the AI powered mixed reality system. (Th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Description: Visual representation of the AI powered mixed reality system. (The...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VbZIzAEDAAAm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E27F90" w:rsidRDefault="00E27F90" w:rsidP="00E27F90">
      <w:pPr>
        <w:spacing w:before="120" w:line="360" w:lineRule="auto"/>
        <w:ind w:left="735"/>
        <w:rPr>
          <w:rFonts w:ascii="Times New Roman" w:eastAsia="Times New Roman" w:hAnsi="Times New Roman" w:cs="Times New Roman"/>
          <w:sz w:val="24"/>
        </w:rPr>
      </w:pPr>
    </w:p>
    <w:p w:rsidR="00A4359A" w:rsidRDefault="00A4359A" w:rsidP="00E27F90">
      <w:pPr>
        <w:spacing w:before="120" w:line="360" w:lineRule="auto"/>
        <w:ind w:left="735"/>
        <w:rPr>
          <w:rFonts w:ascii="Times New Roman" w:eastAsia="Times New Roman" w:hAnsi="Times New Roman" w:cs="Times New Roman"/>
          <w:sz w:val="24"/>
        </w:rPr>
      </w:pPr>
    </w:p>
    <w:p w:rsidR="00A4359A" w:rsidRDefault="00A4359A" w:rsidP="00E27F90">
      <w:pPr>
        <w:spacing w:before="120" w:line="360" w:lineRule="auto"/>
        <w:ind w:left="735"/>
        <w:rPr>
          <w:rFonts w:ascii="Times New Roman" w:eastAsia="Times New Roman" w:hAnsi="Times New Roman" w:cs="Times New Roman"/>
          <w:sz w:val="24"/>
        </w:rPr>
      </w:pPr>
    </w:p>
    <w:p w:rsidR="00A4359A" w:rsidRDefault="00A4359A" w:rsidP="00E27F90">
      <w:pPr>
        <w:spacing w:before="120" w:line="360" w:lineRule="auto"/>
        <w:ind w:left="735"/>
        <w:rPr>
          <w:rFonts w:ascii="Times New Roman" w:eastAsia="Times New Roman" w:hAnsi="Times New Roman" w:cs="Times New Roman"/>
          <w:sz w:val="24"/>
        </w:rPr>
      </w:pPr>
    </w:p>
    <w:p w:rsidR="00A4359A" w:rsidRDefault="00A4359A" w:rsidP="00E27F90">
      <w:pPr>
        <w:spacing w:before="120" w:line="360" w:lineRule="auto"/>
        <w:ind w:left="735"/>
        <w:rPr>
          <w:rFonts w:ascii="Times New Roman" w:eastAsia="Times New Roman" w:hAnsi="Times New Roman" w:cs="Times New Roman"/>
          <w:sz w:val="24"/>
        </w:rPr>
      </w:pPr>
    </w:p>
    <w:p w:rsidR="00A4359A" w:rsidRDefault="00A4359A" w:rsidP="00E27F90">
      <w:pPr>
        <w:spacing w:before="120" w:line="360" w:lineRule="auto"/>
        <w:ind w:left="735"/>
        <w:rPr>
          <w:rFonts w:ascii="Times New Roman" w:eastAsia="Times New Roman" w:hAnsi="Times New Roman" w:cs="Times New Roman"/>
          <w:sz w:val="24"/>
        </w:rPr>
      </w:pPr>
    </w:p>
    <w:p w:rsidR="00E27F90" w:rsidRDefault="00E27F90" w:rsidP="00E27F90">
      <w:pPr>
        <w:spacing w:before="120" w:line="360" w:lineRule="auto"/>
        <w:ind w:left="735"/>
        <w:rPr>
          <w:rFonts w:ascii="Times New Roman" w:eastAsia="Times New Roman" w:hAnsi="Times New Roman" w:cs="Times New Roman"/>
          <w:sz w:val="24"/>
        </w:rPr>
      </w:pPr>
      <w:r w:rsidRPr="00E27F90">
        <w:rPr>
          <w:rFonts w:ascii="Times New Roman" w:eastAsia="Times New Roman" w:hAnsi="Times New Roman" w:cs="Times New Roman"/>
          <w:b/>
          <w:sz w:val="24"/>
        </w:rPr>
        <w:t>YOLO Algorithm for Object Detection</w:t>
      </w:r>
      <w:r>
        <w:rPr>
          <w:rFonts w:ascii="Times New Roman" w:eastAsia="Times New Roman" w:hAnsi="Times New Roman" w:cs="Times New Roman"/>
          <w:b/>
          <w:sz w:val="24"/>
        </w:rPr>
        <w:t xml:space="preserve">: </w:t>
      </w:r>
      <w:r w:rsidRPr="00E27F90">
        <w:rPr>
          <w:rFonts w:ascii="Times New Roman" w:eastAsia="Times New Roman" w:hAnsi="Times New Roman" w:cs="Times New Roman"/>
          <w:sz w:val="24"/>
        </w:rPr>
        <w:t>YOLO is an algorithm that uses neural networks to provide real-time object detection. This algorithm is popular because of its speed and accuracy. It has been used in various applications to detect traffic signals, people, parking meters, and animals.</w:t>
      </w:r>
    </w:p>
    <w:p w:rsidR="00A94C9A" w:rsidRDefault="00A94C9A" w:rsidP="00E27F90">
      <w:pPr>
        <w:spacing w:before="120" w:line="360" w:lineRule="auto"/>
        <w:ind w:left="735"/>
        <w:rPr>
          <w:rFonts w:ascii="Times New Roman" w:eastAsia="Times New Roman" w:hAnsi="Times New Roman" w:cs="Times New Roman"/>
          <w:sz w:val="24"/>
        </w:rPr>
      </w:pPr>
      <w:r>
        <w:rPr>
          <w:noProof/>
        </w:rPr>
        <w:drawing>
          <wp:anchor distT="0" distB="0" distL="114300" distR="114300" simplePos="0" relativeHeight="251662336" behindDoc="0" locked="0" layoutInCell="1" allowOverlap="1">
            <wp:simplePos x="0" y="0"/>
            <wp:positionH relativeFrom="column">
              <wp:posOffset>551180</wp:posOffset>
            </wp:positionH>
            <wp:positionV relativeFrom="paragraph">
              <wp:posOffset>274955</wp:posOffset>
            </wp:positionV>
            <wp:extent cx="4874260" cy="3093720"/>
            <wp:effectExtent l="0" t="0" r="2540" b="0"/>
            <wp:wrapSquare wrapText="bothSides"/>
            <wp:docPr id="18" name="Picture 18" descr="Object Detection using YOLO and Car Detection Implementation | by Bhavesh  Singh Bish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bject Detection using YOLO and Car Detection Implementation | by Bhavesh  Singh Bisht | Analytics Vidhya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4260" cy="3093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7F90" w:rsidRDefault="00E27F90" w:rsidP="00E27F90">
      <w:pPr>
        <w:spacing w:before="120" w:line="360" w:lineRule="auto"/>
        <w:ind w:left="735"/>
        <w:rPr>
          <w:rFonts w:ascii="Times New Roman" w:eastAsia="Times New Roman" w:hAnsi="Times New Roman" w:cs="Times New Roman"/>
          <w:sz w:val="24"/>
        </w:rPr>
      </w:pPr>
    </w:p>
    <w:p w:rsidR="00A94C9A" w:rsidRDefault="00A94C9A" w:rsidP="00E27F90">
      <w:pPr>
        <w:spacing w:before="120" w:line="360" w:lineRule="auto"/>
        <w:ind w:left="735"/>
        <w:rPr>
          <w:rFonts w:ascii="Times New Roman" w:eastAsia="Times New Roman" w:hAnsi="Times New Roman" w:cs="Times New Roman"/>
          <w:sz w:val="24"/>
        </w:rPr>
      </w:pPr>
    </w:p>
    <w:p w:rsidR="00A94C9A" w:rsidRDefault="00A94C9A" w:rsidP="00E27F90">
      <w:pPr>
        <w:spacing w:before="120" w:line="360" w:lineRule="auto"/>
        <w:ind w:left="735"/>
        <w:rPr>
          <w:rFonts w:ascii="Times New Roman" w:eastAsia="Times New Roman" w:hAnsi="Times New Roman" w:cs="Times New Roman"/>
          <w:sz w:val="24"/>
        </w:rPr>
      </w:pPr>
    </w:p>
    <w:p w:rsidR="00A94C9A" w:rsidRDefault="00A94C9A" w:rsidP="00E27F90">
      <w:pPr>
        <w:spacing w:before="120" w:line="360" w:lineRule="auto"/>
        <w:ind w:left="735"/>
        <w:rPr>
          <w:rFonts w:ascii="Times New Roman" w:eastAsia="Times New Roman" w:hAnsi="Times New Roman" w:cs="Times New Roman"/>
          <w:sz w:val="24"/>
        </w:rPr>
      </w:pPr>
    </w:p>
    <w:p w:rsidR="00A94C9A" w:rsidRDefault="00A94C9A" w:rsidP="00E27F90">
      <w:pPr>
        <w:spacing w:before="120" w:line="360" w:lineRule="auto"/>
        <w:ind w:left="735"/>
        <w:rPr>
          <w:rFonts w:ascii="Times New Roman" w:eastAsia="Times New Roman" w:hAnsi="Times New Roman" w:cs="Times New Roman"/>
          <w:sz w:val="24"/>
        </w:rPr>
      </w:pPr>
    </w:p>
    <w:p w:rsidR="00A94C9A" w:rsidRDefault="00A94C9A" w:rsidP="00E27F90">
      <w:pPr>
        <w:spacing w:before="120" w:line="360" w:lineRule="auto"/>
        <w:ind w:left="735"/>
        <w:rPr>
          <w:rFonts w:ascii="Times New Roman" w:eastAsia="Times New Roman" w:hAnsi="Times New Roman" w:cs="Times New Roman"/>
          <w:sz w:val="24"/>
        </w:rPr>
      </w:pPr>
    </w:p>
    <w:p w:rsidR="00A94C9A" w:rsidRDefault="00A94C9A" w:rsidP="00E27F90">
      <w:pPr>
        <w:spacing w:before="120" w:line="360" w:lineRule="auto"/>
        <w:ind w:left="735"/>
        <w:rPr>
          <w:rFonts w:ascii="Times New Roman" w:eastAsia="Times New Roman" w:hAnsi="Times New Roman" w:cs="Times New Roman"/>
          <w:sz w:val="24"/>
        </w:rPr>
      </w:pPr>
    </w:p>
    <w:p w:rsidR="00A94C9A" w:rsidRDefault="00A94C9A" w:rsidP="00E27F90">
      <w:pPr>
        <w:spacing w:before="120" w:line="360" w:lineRule="auto"/>
        <w:ind w:left="735"/>
        <w:rPr>
          <w:rFonts w:ascii="Times New Roman" w:eastAsia="Times New Roman" w:hAnsi="Times New Roman" w:cs="Times New Roman"/>
          <w:sz w:val="24"/>
        </w:rPr>
      </w:pPr>
    </w:p>
    <w:p w:rsidR="00A94C9A" w:rsidRDefault="00A94C9A" w:rsidP="00E27F90">
      <w:pPr>
        <w:spacing w:before="120" w:line="360" w:lineRule="auto"/>
        <w:ind w:left="735"/>
        <w:rPr>
          <w:rFonts w:ascii="Times New Roman" w:eastAsia="Times New Roman" w:hAnsi="Times New Roman" w:cs="Times New Roman"/>
          <w:sz w:val="24"/>
        </w:rPr>
      </w:pPr>
    </w:p>
    <w:p w:rsidR="00E27F90" w:rsidRDefault="00E27F90" w:rsidP="00E27F90">
      <w:pPr>
        <w:spacing w:before="120" w:line="360" w:lineRule="auto"/>
        <w:ind w:left="735"/>
        <w:rPr>
          <w:rFonts w:ascii="Times New Roman" w:eastAsia="Times New Roman" w:hAnsi="Times New Roman" w:cs="Times New Roman"/>
          <w:sz w:val="24"/>
        </w:rPr>
      </w:pPr>
      <w:r w:rsidRPr="00E27F90">
        <w:rPr>
          <w:rFonts w:ascii="Times New Roman" w:eastAsia="Times New Roman" w:hAnsi="Times New Roman" w:cs="Times New Roman"/>
          <w:sz w:val="24"/>
        </w:rPr>
        <w:t>YOLO is an abbreviation for the term ‘</w:t>
      </w:r>
      <w:r w:rsidRPr="00E27F90">
        <w:rPr>
          <w:rFonts w:ascii="Times New Roman" w:eastAsia="Times New Roman" w:hAnsi="Times New Roman" w:cs="Times New Roman"/>
          <w:b/>
          <w:sz w:val="24"/>
        </w:rPr>
        <w:t>You Only Look Once</w:t>
      </w:r>
      <w:r w:rsidRPr="00E27F90">
        <w:rPr>
          <w:rFonts w:ascii="Times New Roman" w:eastAsia="Times New Roman" w:hAnsi="Times New Roman" w:cs="Times New Roman"/>
          <w:sz w:val="24"/>
        </w:rPr>
        <w:t xml:space="preserve">’. This is an algorithm that detects and recognizes various objects in a picture (in real-time). Object detection </w:t>
      </w:r>
      <w:r w:rsidRPr="00E27F90">
        <w:rPr>
          <w:rFonts w:ascii="Times New Roman" w:eastAsia="Times New Roman" w:hAnsi="Times New Roman" w:cs="Times New Roman"/>
          <w:sz w:val="24"/>
        </w:rPr>
        <w:lastRenderedPageBreak/>
        <w:t>in YOLO is done as a regression problem and provides the class probabilities of the detected images.</w:t>
      </w:r>
    </w:p>
    <w:p w:rsidR="0032330E" w:rsidRDefault="0032330E" w:rsidP="00E27F90">
      <w:pPr>
        <w:spacing w:before="120" w:line="360" w:lineRule="auto"/>
        <w:ind w:left="735"/>
        <w:rPr>
          <w:rFonts w:ascii="Times New Roman" w:eastAsia="Times New Roman" w:hAnsi="Times New Roman" w:cs="Times New Roman"/>
          <w:sz w:val="24"/>
        </w:rPr>
      </w:pPr>
    </w:p>
    <w:p w:rsidR="0032330E" w:rsidRDefault="0032330E" w:rsidP="0032330E">
      <w:pPr>
        <w:spacing w:before="120" w:line="360" w:lineRule="auto"/>
        <w:ind w:left="735"/>
        <w:rPr>
          <w:rFonts w:ascii="Times New Roman" w:eastAsia="Times New Roman" w:hAnsi="Times New Roman" w:cs="Times New Roman"/>
          <w:sz w:val="24"/>
        </w:rPr>
      </w:pPr>
      <w:r w:rsidRPr="00BD76E8">
        <w:rPr>
          <w:rFonts w:ascii="Times New Roman" w:eastAsia="Times New Roman" w:hAnsi="Times New Roman" w:cs="Times New Roman"/>
          <w:b/>
          <w:sz w:val="24"/>
        </w:rPr>
        <w:t>Object Detection</w:t>
      </w:r>
      <w:r>
        <w:rPr>
          <w:rFonts w:ascii="Times New Roman" w:eastAsia="Times New Roman" w:hAnsi="Times New Roman" w:cs="Times New Roman"/>
          <w:sz w:val="24"/>
        </w:rPr>
        <w:t xml:space="preserve">: </w:t>
      </w:r>
      <w:r w:rsidRPr="0032330E">
        <w:rPr>
          <w:rFonts w:ascii="Times New Roman" w:eastAsia="Times New Roman" w:hAnsi="Times New Roman" w:cs="Times New Roman"/>
          <w:sz w:val="24"/>
        </w:rPr>
        <w:t xml:space="preserve">Object detection is a phenomenon in computer vision that involves the detection of various objects in digital images or videos. Some of the objects detected include people, cars, chairs, </w:t>
      </w:r>
      <w:r>
        <w:rPr>
          <w:rFonts w:ascii="Times New Roman" w:eastAsia="Times New Roman" w:hAnsi="Times New Roman" w:cs="Times New Roman"/>
          <w:sz w:val="24"/>
        </w:rPr>
        <w:t>stones, buildings, and animals.</w:t>
      </w:r>
    </w:p>
    <w:p w:rsidR="0032330E" w:rsidRPr="0032330E" w:rsidRDefault="0032330E" w:rsidP="0032330E">
      <w:pPr>
        <w:spacing w:before="120" w:line="360" w:lineRule="auto"/>
        <w:ind w:left="735"/>
        <w:rPr>
          <w:rFonts w:ascii="Times New Roman" w:eastAsia="Times New Roman" w:hAnsi="Times New Roman" w:cs="Times New Roman"/>
          <w:sz w:val="24"/>
        </w:rPr>
      </w:pPr>
    </w:p>
    <w:p w:rsidR="0032330E" w:rsidRPr="0032330E" w:rsidRDefault="0032330E" w:rsidP="0032330E">
      <w:pPr>
        <w:spacing w:before="120" w:line="360" w:lineRule="auto"/>
        <w:ind w:left="735"/>
        <w:rPr>
          <w:rFonts w:ascii="Times New Roman" w:eastAsia="Times New Roman" w:hAnsi="Times New Roman" w:cs="Times New Roman"/>
          <w:sz w:val="24"/>
        </w:rPr>
      </w:pPr>
      <w:r w:rsidRPr="0032330E">
        <w:rPr>
          <w:rFonts w:ascii="Times New Roman" w:eastAsia="Times New Roman" w:hAnsi="Times New Roman" w:cs="Times New Roman"/>
          <w:sz w:val="24"/>
        </w:rPr>
        <w:t>This phenomenon seeks</w:t>
      </w:r>
      <w:r>
        <w:rPr>
          <w:rFonts w:ascii="Times New Roman" w:eastAsia="Times New Roman" w:hAnsi="Times New Roman" w:cs="Times New Roman"/>
          <w:sz w:val="24"/>
        </w:rPr>
        <w:t xml:space="preserve"> to answer two basic questions:</w:t>
      </w:r>
    </w:p>
    <w:p w:rsidR="0032330E" w:rsidRPr="0032330E" w:rsidRDefault="0032330E" w:rsidP="0032330E">
      <w:pPr>
        <w:pStyle w:val="ListParagraph"/>
        <w:numPr>
          <w:ilvl w:val="0"/>
          <w:numId w:val="3"/>
        </w:numPr>
        <w:spacing w:before="120" w:line="360" w:lineRule="auto"/>
        <w:rPr>
          <w:rFonts w:eastAsia="Times New Roman"/>
        </w:rPr>
      </w:pPr>
      <w:r w:rsidRPr="0032330E">
        <w:rPr>
          <w:rFonts w:eastAsia="Times New Roman"/>
        </w:rPr>
        <w:t>What is the object? This question seeks to identify the object in a specific image.</w:t>
      </w:r>
    </w:p>
    <w:p w:rsidR="0032330E" w:rsidRDefault="0032330E" w:rsidP="0032330E">
      <w:pPr>
        <w:pStyle w:val="ListParagraph"/>
        <w:numPr>
          <w:ilvl w:val="0"/>
          <w:numId w:val="3"/>
        </w:numPr>
        <w:spacing w:before="120" w:line="360" w:lineRule="auto"/>
        <w:rPr>
          <w:rFonts w:eastAsia="Times New Roman"/>
        </w:rPr>
      </w:pPr>
      <w:r w:rsidRPr="0032330E">
        <w:rPr>
          <w:rFonts w:eastAsia="Times New Roman"/>
        </w:rPr>
        <w:t>Where is it? This question seeks to establish the exact location of the object within the image.</w:t>
      </w:r>
    </w:p>
    <w:p w:rsidR="0032330E" w:rsidRPr="0032330E" w:rsidRDefault="0032330E" w:rsidP="0032330E">
      <w:pPr>
        <w:spacing w:before="120" w:line="360" w:lineRule="auto"/>
        <w:ind w:left="1095"/>
        <w:rPr>
          <w:rFonts w:eastAsia="Times New Roman"/>
        </w:rPr>
      </w:pPr>
    </w:p>
    <w:p w:rsidR="00480D88" w:rsidRDefault="0032330E" w:rsidP="0032330E">
      <w:pPr>
        <w:spacing w:before="120" w:line="360" w:lineRule="auto"/>
        <w:ind w:left="735"/>
        <w:rPr>
          <w:rFonts w:ascii="Times New Roman" w:eastAsia="Times New Roman" w:hAnsi="Times New Roman" w:cs="Times New Roman"/>
          <w:sz w:val="24"/>
        </w:rPr>
      </w:pPr>
      <w:r w:rsidRPr="0032330E">
        <w:rPr>
          <w:rFonts w:ascii="Times New Roman" w:eastAsia="Times New Roman" w:hAnsi="Times New Roman" w:cs="Times New Roman"/>
          <w:sz w:val="24"/>
        </w:rPr>
        <w:t xml:space="preserve">Object detection consists of various approaches such as </w:t>
      </w:r>
      <w:r w:rsidRPr="0032330E">
        <w:rPr>
          <w:rFonts w:ascii="Times New Roman" w:eastAsia="Times New Roman" w:hAnsi="Times New Roman" w:cs="Times New Roman"/>
          <w:b/>
          <w:sz w:val="24"/>
        </w:rPr>
        <w:t>fast R-CNN, Retina-Net</w:t>
      </w:r>
      <w:r w:rsidRPr="0032330E">
        <w:rPr>
          <w:rFonts w:ascii="Times New Roman" w:eastAsia="Times New Roman" w:hAnsi="Times New Roman" w:cs="Times New Roman"/>
          <w:sz w:val="24"/>
        </w:rPr>
        <w:t xml:space="preserve">, and </w:t>
      </w:r>
      <w:r w:rsidRPr="0032330E">
        <w:rPr>
          <w:rFonts w:ascii="Times New Roman" w:eastAsia="Times New Roman" w:hAnsi="Times New Roman" w:cs="Times New Roman"/>
          <w:b/>
          <w:sz w:val="24"/>
        </w:rPr>
        <w:t>Single-Shot MultiBox Detector (SSD)</w:t>
      </w:r>
      <w:r w:rsidRPr="0032330E">
        <w:rPr>
          <w:rFonts w:ascii="Times New Roman" w:eastAsia="Times New Roman" w:hAnsi="Times New Roman" w:cs="Times New Roman"/>
          <w:sz w:val="24"/>
        </w:rPr>
        <w:t>. Although these approaches have solved the challenges of data limitation and modeling in object detection, they are not able to detect objects in a single algorithm run. YOLO algorithm has gained popularity because of its superior performance over the aforementioned object detection techniques.</w:t>
      </w:r>
    </w:p>
    <w:p w:rsidR="0032330E" w:rsidRDefault="0032330E" w:rsidP="0032330E">
      <w:pPr>
        <w:spacing w:before="120" w:line="360" w:lineRule="auto"/>
        <w:ind w:left="735"/>
        <w:rPr>
          <w:rFonts w:ascii="Times New Roman" w:eastAsia="Times New Roman" w:hAnsi="Times New Roman" w:cs="Times New Roman"/>
          <w:sz w:val="24"/>
        </w:rPr>
      </w:pPr>
      <w:r>
        <w:rPr>
          <w:rFonts w:ascii="Times New Roman" w:eastAsia="Times New Roman" w:hAnsi="Times New Roman" w:cs="Times New Roman"/>
          <w:sz w:val="24"/>
        </w:rPr>
        <w:t>And in this project, we will be using SSD as the most reliable and prec</w:t>
      </w:r>
      <w:r w:rsidR="00BD76E8">
        <w:rPr>
          <w:rFonts w:ascii="Times New Roman" w:eastAsia="Times New Roman" w:hAnsi="Times New Roman" w:cs="Times New Roman"/>
          <w:sz w:val="24"/>
        </w:rPr>
        <w:t>ise approach for detecting an ob</w:t>
      </w:r>
      <w:r>
        <w:rPr>
          <w:rFonts w:ascii="Times New Roman" w:eastAsia="Times New Roman" w:hAnsi="Times New Roman" w:cs="Times New Roman"/>
          <w:sz w:val="24"/>
        </w:rPr>
        <w:t>ject in the camera frame.</w:t>
      </w:r>
    </w:p>
    <w:p w:rsidR="0032330E" w:rsidRDefault="0032330E">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80D88" w:rsidRDefault="0064102F">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rsidR="0032330E" w:rsidRDefault="0064102F" w:rsidP="0032330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rsidR="00480D88" w:rsidRDefault="0032330E">
      <w:pPr>
        <w:spacing w:line="480" w:lineRule="auto"/>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While researching on the project, I got to know a variety of approaches to this problem.</w:t>
      </w:r>
    </w:p>
    <w:p w:rsidR="0032330E" w:rsidRDefault="0032330E">
      <w:pPr>
        <w:spacing w:line="480" w:lineRule="auto"/>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 xml:space="preserve">Many research papers claimed to have successfully achieved the solution to the problem statement as stated above but they lacked in accuracy. </w:t>
      </w:r>
    </w:p>
    <w:p w:rsidR="0032330E" w:rsidRDefault="0032330E">
      <w:pPr>
        <w:spacing w:line="480" w:lineRule="auto"/>
        <w:jc w:val="both"/>
        <w:rPr>
          <w:rFonts w:ascii="Times New Roman" w:eastAsia="Times New Roman" w:hAnsi="Times New Roman" w:cs="Times New Roman"/>
          <w:sz w:val="24"/>
          <w:szCs w:val="36"/>
        </w:rPr>
      </w:pPr>
    </w:p>
    <w:p w:rsidR="0032330E" w:rsidRDefault="0032330E">
      <w:pPr>
        <w:spacing w:line="480" w:lineRule="auto"/>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Some of the newest approaches that were found in the scholarly articles have been discussed below:-</w:t>
      </w:r>
    </w:p>
    <w:p w:rsidR="00A94C9A" w:rsidRPr="00A94C9A" w:rsidRDefault="00A4359A">
      <w:pPr>
        <w:spacing w:line="480" w:lineRule="auto"/>
        <w:jc w:val="both"/>
        <w:rPr>
          <w:rFonts w:ascii="Times New Roman" w:eastAsia="Times New Roman" w:hAnsi="Times New Roman" w:cs="Times New Roman"/>
          <w:b/>
          <w:sz w:val="24"/>
          <w:szCs w:val="36"/>
        </w:rPr>
      </w:pPr>
      <w:r w:rsidRPr="00A4359A">
        <w:rPr>
          <w:rFonts w:ascii="Times New Roman" w:eastAsia="Times New Roman" w:hAnsi="Times New Roman" w:cs="Times New Roman"/>
          <w:b/>
          <w:sz w:val="24"/>
          <w:szCs w:val="36"/>
        </w:rPr>
        <w:t>APPROACH-1</w:t>
      </w:r>
      <w:r w:rsidR="00A94C9A" w:rsidRPr="00A94C9A">
        <w:t xml:space="preserve"> </w:t>
      </w:r>
    </w:p>
    <w:p w:rsidR="0032330E" w:rsidRDefault="00A94C9A">
      <w:pPr>
        <w:spacing w:line="480" w:lineRule="auto"/>
        <w:jc w:val="both"/>
        <w:rPr>
          <w:rFonts w:ascii="Times New Roman" w:eastAsia="Times New Roman" w:hAnsi="Times New Roman" w:cs="Times New Roman"/>
          <w:sz w:val="24"/>
          <w:szCs w:val="36"/>
        </w:rPr>
      </w:pPr>
      <w:r>
        <w:rPr>
          <w:noProof/>
        </w:rPr>
        <mc:AlternateContent>
          <mc:Choice Requires="wps">
            <w:drawing>
              <wp:anchor distT="0" distB="0" distL="114300" distR="114300" simplePos="0" relativeHeight="251665408" behindDoc="0" locked="0" layoutInCell="1" allowOverlap="1" wp14:anchorId="6C35FF09" wp14:editId="6E85E757">
                <wp:simplePos x="0" y="0"/>
                <wp:positionH relativeFrom="column">
                  <wp:posOffset>1887220</wp:posOffset>
                </wp:positionH>
                <wp:positionV relativeFrom="paragraph">
                  <wp:posOffset>1250315</wp:posOffset>
                </wp:positionV>
                <wp:extent cx="3849370" cy="635"/>
                <wp:effectExtent l="0" t="0" r="0" b="6985"/>
                <wp:wrapSquare wrapText="bothSides"/>
                <wp:docPr id="1" name="Text Box 1"/>
                <wp:cNvGraphicFramePr/>
                <a:graphic xmlns:a="http://schemas.openxmlformats.org/drawingml/2006/main">
                  <a:graphicData uri="http://schemas.microsoft.com/office/word/2010/wordprocessingShape">
                    <wps:wsp>
                      <wps:cNvSpPr txBox="1"/>
                      <wps:spPr>
                        <a:xfrm>
                          <a:off x="0" y="0"/>
                          <a:ext cx="3849370" cy="635"/>
                        </a:xfrm>
                        <a:prstGeom prst="rect">
                          <a:avLst/>
                        </a:prstGeom>
                        <a:solidFill>
                          <a:prstClr val="white"/>
                        </a:solidFill>
                        <a:ln>
                          <a:noFill/>
                        </a:ln>
                        <a:effectLst/>
                      </wps:spPr>
                      <wps:txbx>
                        <w:txbxContent>
                          <w:p w:rsidR="00DC6409" w:rsidRPr="00215206" w:rsidRDefault="00DC6409" w:rsidP="00A94C9A">
                            <w:pPr>
                              <w:pStyle w:val="Caption"/>
                              <w:rPr>
                                <w:noProof/>
                              </w:rPr>
                            </w:pPr>
                            <w:r>
                              <w:t xml:space="preserve"> </w:t>
                            </w:r>
                            <w:r w:rsidRPr="00986F1F">
                              <w:t>The overall architecture of the proposed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left:0;text-align:left;margin-left:148.6pt;margin-top:98.45pt;width:303.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" stroked="f">
                <v:textbox style="mso-fit-shape-to-text:t" inset="0,0,0,0">
                  <w:txbxContent>
                    <w:p w:rsidR="00DC6409" w:rsidRPr="00215206" w:rsidRDefault="00DC6409" w:rsidP="00A94C9A">
                      <w:pPr>
                        <w:pStyle w:val="Caption"/>
                        <w:rPr>
                          <w:noProof/>
                        </w:rPr>
                      </w:pPr>
                      <w:r>
                        <w:t xml:space="preserve"> </w:t>
                      </w:r>
                      <w:proofErr w:type="gramStart"/>
                      <w:r w:rsidRPr="00986F1F">
                        <w:t>The overall architecture of the proposed method.</w:t>
                      </w:r>
                      <w:proofErr w:type="gramEnd"/>
                    </w:p>
                  </w:txbxContent>
                </v:textbox>
                <w10:wrap type="square"/>
              </v:shape>
            </w:pict>
          </mc:Fallback>
        </mc:AlternateContent>
      </w:r>
      <w:r>
        <w:rPr>
          <w:noProof/>
        </w:rPr>
        <w:drawing>
          <wp:anchor distT="0" distB="0" distL="114300" distR="114300" simplePos="0" relativeHeight="251663360" behindDoc="0" locked="0" layoutInCell="1" allowOverlap="1" wp14:anchorId="0E2E8033" wp14:editId="28F8CF50">
            <wp:simplePos x="0" y="0"/>
            <wp:positionH relativeFrom="column">
              <wp:posOffset>1889760</wp:posOffset>
            </wp:positionH>
            <wp:positionV relativeFrom="paragraph">
              <wp:posOffset>83185</wp:posOffset>
            </wp:positionV>
            <wp:extent cx="3848100" cy="1097280"/>
            <wp:effectExtent l="0" t="0" r="0" b="7620"/>
            <wp:wrapSquare wrapText="bothSides"/>
            <wp:docPr id="19" name="Picture 19" descr="https://ieeexplore.ieee.org/ielx7/6287639/8274985/8478241/graphical_abstract/access-gagraphic-2872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eeexplore.ieee.org/ielx7/6287639/8274985/8478241/graphical_abstract/access-gagraphic-2872684.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2574" b="20767"/>
                    <a:stretch/>
                  </pic:blipFill>
                  <pic:spPr bwMode="auto">
                    <a:xfrm>
                      <a:off x="0" y="0"/>
                      <a:ext cx="3848100"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D43" w:rsidRPr="00897D43">
        <w:rPr>
          <w:rFonts w:ascii="Times New Roman" w:eastAsia="Times New Roman" w:hAnsi="Times New Roman" w:cs="Times New Roman"/>
          <w:sz w:val="24"/>
          <w:szCs w:val="36"/>
        </w:rPr>
        <w:t xml:space="preserve">We propose a real-time people-counting system that can be applied in a retail store to estimate the number of people entering and exiting. The proposed method consists of three main procedures: foreground extraction based on </w:t>
      </w:r>
      <w:r w:rsidR="00897D43" w:rsidRPr="00A4359A">
        <w:rPr>
          <w:rFonts w:ascii="Times New Roman" w:eastAsia="Times New Roman" w:hAnsi="Times New Roman" w:cs="Times New Roman"/>
          <w:b/>
          <w:sz w:val="24"/>
          <w:szCs w:val="36"/>
        </w:rPr>
        <w:t>the average picture level (APL)</w:t>
      </w:r>
      <w:r w:rsidR="00897D43" w:rsidRPr="00897D43">
        <w:rPr>
          <w:rFonts w:ascii="Times New Roman" w:eastAsia="Times New Roman" w:hAnsi="Times New Roman" w:cs="Times New Roman"/>
          <w:sz w:val="24"/>
          <w:szCs w:val="36"/>
        </w:rPr>
        <w:t xml:space="preserve">, a dilated motion search based on the </w:t>
      </w:r>
      <w:r w:rsidR="00897D43" w:rsidRPr="00A4359A">
        <w:rPr>
          <w:rFonts w:ascii="Times New Roman" w:eastAsia="Times New Roman" w:hAnsi="Times New Roman" w:cs="Times New Roman"/>
          <w:b/>
          <w:sz w:val="24"/>
          <w:szCs w:val="36"/>
        </w:rPr>
        <w:t>maximum a posteriori probability (MAP)</w:t>
      </w:r>
      <w:r w:rsidR="00897D43" w:rsidRPr="00897D43">
        <w:rPr>
          <w:rFonts w:ascii="Times New Roman" w:eastAsia="Times New Roman" w:hAnsi="Times New Roman" w:cs="Times New Roman"/>
          <w:sz w:val="24"/>
          <w:szCs w:val="36"/>
        </w:rPr>
        <w:t xml:space="preserve">, and flow analysis based on </w:t>
      </w:r>
      <w:r w:rsidR="00897D43" w:rsidRPr="00A4359A">
        <w:rPr>
          <w:rFonts w:ascii="Times New Roman" w:eastAsia="Times New Roman" w:hAnsi="Times New Roman" w:cs="Times New Roman"/>
          <w:b/>
          <w:sz w:val="24"/>
          <w:szCs w:val="36"/>
        </w:rPr>
        <w:t>multiple touching sections (MTS)</w:t>
      </w:r>
      <w:r w:rsidR="00897D43" w:rsidRPr="00897D43">
        <w:rPr>
          <w:rFonts w:ascii="Times New Roman" w:eastAsia="Times New Roman" w:hAnsi="Times New Roman" w:cs="Times New Roman"/>
          <w:sz w:val="24"/>
          <w:szCs w:val="36"/>
        </w:rPr>
        <w:t xml:space="preserve">. We first produce a background model to extract the foreground by using line-wise APL. A dilated motion search with the MAP-based approach is then used to estimate the motions on the line of interest. Next, the flow generated by the foreground on the MTS is analyzed. Finally, the results of the motion estimation and flow analysis are incorporated to produce the number of people entering and exiting the store. We used a low-cost microcomputer to implement the system, which is capable of wireless transmission and is easy to install in a retail environment. Experimental results show that the proposed method </w:t>
      </w:r>
      <w:r w:rsidR="00897D43" w:rsidRPr="00897D43">
        <w:rPr>
          <w:rFonts w:ascii="Times New Roman" w:eastAsia="Times New Roman" w:hAnsi="Times New Roman" w:cs="Times New Roman"/>
          <w:sz w:val="24"/>
          <w:szCs w:val="36"/>
        </w:rPr>
        <w:lastRenderedPageBreak/>
        <w:t>provided the best F1 score and accuracy values for the people count results with much lower computational complexity than benchmark methods. In addition, it successfully estimated the number of people entering and exiting the store in real time.</w:t>
      </w:r>
    </w:p>
    <w:p w:rsidR="0032330E" w:rsidRPr="0002421B" w:rsidRDefault="00A94C9A">
      <w:pPr>
        <w:spacing w:line="480" w:lineRule="auto"/>
        <w:jc w:val="both"/>
        <w:rPr>
          <w:rFonts w:ascii="Times New Roman" w:eastAsia="Times New Roman" w:hAnsi="Times New Roman" w:cs="Times New Roman"/>
          <w:b/>
          <w:sz w:val="24"/>
          <w:szCs w:val="32"/>
        </w:rPr>
      </w:pPr>
      <w:r w:rsidRPr="0002421B">
        <w:rPr>
          <w:rFonts w:ascii="Times New Roman" w:eastAsia="Times New Roman" w:hAnsi="Times New Roman" w:cs="Times New Roman"/>
          <w:b/>
          <w:sz w:val="24"/>
          <w:szCs w:val="32"/>
        </w:rPr>
        <w:t>APPROACH-2</w:t>
      </w:r>
    </w:p>
    <w:p w:rsidR="00A94C9A" w:rsidRDefault="00A94C9A">
      <w:pPr>
        <w:spacing w:line="480" w:lineRule="auto"/>
        <w:jc w:val="both"/>
        <w:rPr>
          <w:rFonts w:ascii="Times New Roman" w:eastAsia="Times New Roman" w:hAnsi="Times New Roman" w:cs="Times New Roman"/>
          <w:sz w:val="24"/>
          <w:szCs w:val="32"/>
        </w:rPr>
      </w:pPr>
      <w:r>
        <w:rPr>
          <w:noProof/>
        </w:rPr>
        <w:drawing>
          <wp:anchor distT="0" distB="0" distL="114300" distR="114300" simplePos="0" relativeHeight="251666432" behindDoc="0" locked="0" layoutInCell="1" allowOverlap="1" wp14:anchorId="343EB779" wp14:editId="65115EAB">
            <wp:simplePos x="0" y="0"/>
            <wp:positionH relativeFrom="column">
              <wp:posOffset>1927860</wp:posOffset>
            </wp:positionH>
            <wp:positionV relativeFrom="paragraph">
              <wp:posOffset>38100</wp:posOffset>
            </wp:positionV>
            <wp:extent cx="3804920" cy="1508760"/>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4920" cy="1508760"/>
                    </a:xfrm>
                    <a:prstGeom prst="rect">
                      <a:avLst/>
                    </a:prstGeom>
                  </pic:spPr>
                </pic:pic>
              </a:graphicData>
            </a:graphic>
            <wp14:sizeRelH relativeFrom="page">
              <wp14:pctWidth>0</wp14:pctWidth>
            </wp14:sizeRelH>
            <wp14:sizeRelV relativeFrom="page">
              <wp14:pctHeight>0</wp14:pctHeight>
            </wp14:sizeRelV>
          </wp:anchor>
        </w:drawing>
      </w:r>
      <w:r w:rsidRPr="00A94C9A">
        <w:rPr>
          <w:rFonts w:ascii="Times New Roman" w:eastAsia="Times New Roman" w:hAnsi="Times New Roman" w:cs="Times New Roman"/>
          <w:sz w:val="24"/>
          <w:szCs w:val="32"/>
        </w:rPr>
        <w:t>Real-time accurate crowd counting is one of important tasks in intelligent visual surveillance systems. Most previous works can only count passing people robustly without heavy occlusions which are very common in the practical surveillance scenes. To solve this difficult problem, we propose a new method for crowd counting for RGB-D (RGB plus depth) data using a commodity depth camera. In our method, we first detect each head-shoulder of the passing or still person in the surveillance region with fast template matching based on depth information including pedestrian filling with convex hull segmentation. Then, we track and count each detected head-shoulder based on RGB information bi</w:t>
      </w:r>
      <w:r w:rsidR="00D94F05">
        <w:rPr>
          <w:rFonts w:ascii="Times New Roman" w:eastAsia="Times New Roman" w:hAnsi="Times New Roman" w:cs="Times New Roman"/>
          <w:sz w:val="24"/>
          <w:szCs w:val="32"/>
        </w:rPr>
        <w:t>-</w:t>
      </w:r>
      <w:bookmarkStart w:id="0" w:name="_GoBack"/>
      <w:bookmarkEnd w:id="0"/>
      <w:r w:rsidRPr="00A94C9A">
        <w:rPr>
          <w:rFonts w:ascii="Times New Roman" w:eastAsia="Times New Roman" w:hAnsi="Times New Roman" w:cs="Times New Roman"/>
          <w:sz w:val="24"/>
          <w:szCs w:val="32"/>
        </w:rPr>
        <w:t>directionally. By using this approach, we have built a practical system for robust and fast crowd counting. Extensive experimental results show that our method achieves significant improvement comparing to states-of-the-art approach, and the built system is not only robust to heavy occlusions, but also can be deployed in the real time crowd counting application scenes.</w:t>
      </w:r>
    </w:p>
    <w:p w:rsidR="00A94C9A" w:rsidRPr="00A94C9A" w:rsidRDefault="00A94C9A">
      <w:pPr>
        <w:spacing w:line="480" w:lineRule="auto"/>
        <w:jc w:val="both"/>
        <w:rPr>
          <w:rFonts w:ascii="Times New Roman" w:eastAsia="Times New Roman" w:hAnsi="Times New Roman" w:cs="Times New Roman"/>
          <w:sz w:val="24"/>
          <w:szCs w:val="32"/>
        </w:rPr>
      </w:pPr>
    </w:p>
    <w:p w:rsidR="0032330E" w:rsidRDefault="0032330E">
      <w:pPr>
        <w:spacing w:line="480" w:lineRule="auto"/>
        <w:jc w:val="both"/>
        <w:rPr>
          <w:rFonts w:ascii="Times New Roman" w:eastAsia="Times New Roman" w:hAnsi="Times New Roman" w:cs="Times New Roman"/>
          <w:b/>
          <w:sz w:val="32"/>
          <w:szCs w:val="32"/>
        </w:rPr>
      </w:pPr>
    </w:p>
    <w:p w:rsidR="0032330E" w:rsidRDefault="0032330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480D88" w:rsidRDefault="0064102F">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rsidR="00480D88" w:rsidRDefault="0064102F">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rsidR="0023085E" w:rsidRDefault="0023085E" w:rsidP="0023085E">
      <w:pPr>
        <w:spacing w:line="480"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When using YOLO, we can Identify and count people by two ways:-</w:t>
      </w:r>
    </w:p>
    <w:p w:rsidR="0023085E" w:rsidRDefault="0023085E" w:rsidP="0023085E">
      <w:pPr>
        <w:pStyle w:val="ListParagraph"/>
        <w:numPr>
          <w:ilvl w:val="0"/>
          <w:numId w:val="4"/>
        </w:numPr>
        <w:spacing w:line="480" w:lineRule="auto"/>
        <w:rPr>
          <w:rFonts w:eastAsia="Times New Roman"/>
          <w:szCs w:val="28"/>
        </w:rPr>
      </w:pPr>
      <w:r>
        <w:rPr>
          <w:rFonts w:eastAsia="Times New Roman"/>
          <w:szCs w:val="28"/>
        </w:rPr>
        <w:t>Identify the full-length of the people</w:t>
      </w:r>
    </w:p>
    <w:p w:rsidR="0023085E" w:rsidRDefault="0023085E" w:rsidP="0023085E">
      <w:pPr>
        <w:pStyle w:val="ListParagraph"/>
        <w:numPr>
          <w:ilvl w:val="0"/>
          <w:numId w:val="4"/>
        </w:numPr>
        <w:spacing w:line="480" w:lineRule="auto"/>
        <w:rPr>
          <w:rFonts w:eastAsia="Times New Roman"/>
          <w:szCs w:val="28"/>
        </w:rPr>
      </w:pPr>
      <w:r>
        <w:rPr>
          <w:rFonts w:eastAsia="Times New Roman"/>
          <w:szCs w:val="28"/>
        </w:rPr>
        <w:t>Identify just their heads</w:t>
      </w:r>
    </w:p>
    <w:p w:rsidR="0023085E" w:rsidRDefault="0023085E" w:rsidP="0023085E">
      <w:pPr>
        <w:spacing w:line="480"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After the research and literature survey, I have concluded that the best way to go forth is the 2</w:t>
      </w:r>
      <w:r w:rsidRPr="0023085E">
        <w:rPr>
          <w:rFonts w:ascii="Times New Roman" w:eastAsia="Times New Roman" w:hAnsi="Times New Roman" w:cs="Times New Roman"/>
          <w:sz w:val="24"/>
          <w:szCs w:val="28"/>
          <w:vertAlign w:val="superscript"/>
        </w:rPr>
        <w:t>nd</w:t>
      </w:r>
      <w:r>
        <w:rPr>
          <w:rFonts w:ascii="Times New Roman" w:eastAsia="Times New Roman" w:hAnsi="Times New Roman" w:cs="Times New Roman"/>
          <w:sz w:val="24"/>
          <w:szCs w:val="28"/>
        </w:rPr>
        <w:t xml:space="preserve"> one, i.e., to identify just the heads of the people.</w:t>
      </w:r>
    </w:p>
    <w:p w:rsidR="0023085E" w:rsidRPr="0023085E" w:rsidRDefault="0023085E" w:rsidP="0023085E">
      <w:pPr>
        <w:spacing w:line="480" w:lineRule="auto"/>
        <w:rPr>
          <w:rFonts w:ascii="Times New Roman" w:eastAsia="Times New Roman" w:hAnsi="Times New Roman" w:cs="Times New Roman"/>
          <w:b/>
          <w:sz w:val="32"/>
          <w:szCs w:val="28"/>
        </w:rPr>
      </w:pPr>
      <w:r w:rsidRPr="0023085E">
        <w:rPr>
          <w:rFonts w:ascii="Times New Roman" w:eastAsia="Times New Roman" w:hAnsi="Times New Roman" w:cs="Times New Roman"/>
          <w:b/>
          <w:sz w:val="32"/>
          <w:szCs w:val="28"/>
        </w:rPr>
        <w:t xml:space="preserve">Identifying the heads of people </w:t>
      </w:r>
    </w:p>
    <w:p w:rsidR="0023085E" w:rsidRDefault="0023085E" w:rsidP="0023085E">
      <w:pPr>
        <w:spacing w:line="480" w:lineRule="auto"/>
        <w:rPr>
          <w:rFonts w:ascii="Times New Roman" w:eastAsia="Times New Roman" w:hAnsi="Times New Roman" w:cs="Times New Roman"/>
          <w:sz w:val="24"/>
          <w:szCs w:val="28"/>
        </w:rPr>
      </w:pPr>
      <w:r w:rsidRPr="0023085E">
        <w:rPr>
          <w:rFonts w:ascii="Times New Roman" w:eastAsia="Times New Roman" w:hAnsi="Times New Roman" w:cs="Times New Roman"/>
          <w:sz w:val="24"/>
          <w:szCs w:val="28"/>
        </w:rPr>
        <w:t>The explanation is very simple with this type of CCTV camera and due to its position, it is easier to identify the head than the whole body. Of course, there will also be fewer problems of overlapping people.</w:t>
      </w:r>
    </w:p>
    <w:p w:rsidR="0023085E" w:rsidRDefault="0023085E" w:rsidP="0023085E">
      <w:pPr>
        <w:spacing w:line="480" w:lineRule="auto"/>
        <w:rPr>
          <w:rFonts w:ascii="Times New Roman" w:eastAsia="Times New Roman" w:hAnsi="Times New Roman" w:cs="Times New Roman"/>
          <w:sz w:val="24"/>
          <w:szCs w:val="28"/>
        </w:rPr>
      </w:pPr>
      <w:r w:rsidRPr="0023085E">
        <w:rPr>
          <w:rFonts w:ascii="Times New Roman" w:eastAsia="Times New Roman" w:hAnsi="Times New Roman" w:cs="Times New Roman"/>
          <w:sz w:val="24"/>
          <w:szCs w:val="28"/>
        </w:rPr>
        <w:t>In this ca</w:t>
      </w:r>
      <w:r>
        <w:rPr>
          <w:rFonts w:ascii="Times New Roman" w:eastAsia="Times New Roman" w:hAnsi="Times New Roman" w:cs="Times New Roman"/>
          <w:sz w:val="24"/>
          <w:szCs w:val="28"/>
        </w:rPr>
        <w:t>se, we will need a custom model of YOLO.</w:t>
      </w:r>
    </w:p>
    <w:p w:rsidR="0023085E" w:rsidRDefault="0023085E" w:rsidP="0023085E">
      <w:pPr>
        <w:spacing w:line="480"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I had to train the computer by extracting the images from the sample video.</w:t>
      </w:r>
    </w:p>
    <w:p w:rsidR="0023085E" w:rsidRPr="0023085E" w:rsidRDefault="0023085E" w:rsidP="0023085E">
      <w:pPr>
        <w:spacing w:line="480" w:lineRule="auto"/>
        <w:rPr>
          <w:rFonts w:ascii="Times New Roman" w:eastAsia="Times New Roman" w:hAnsi="Times New Roman" w:cs="Times New Roman"/>
          <w:sz w:val="24"/>
          <w:szCs w:val="28"/>
        </w:rPr>
      </w:pPr>
      <w:r w:rsidRPr="0023085E">
        <w:rPr>
          <w:rFonts w:ascii="Times New Roman" w:eastAsia="Times New Roman" w:hAnsi="Times New Roman" w:cs="Times New Roman"/>
          <w:sz w:val="24"/>
          <w:szCs w:val="28"/>
        </w:rPr>
        <w:t>As you know, to train a model you first need a dataset of images which will then be labeled and passed to the algorithm. Where to find these images? There are several solutions a</w:t>
      </w:r>
      <w:r>
        <w:rPr>
          <w:rFonts w:ascii="Times New Roman" w:eastAsia="Times New Roman" w:hAnsi="Times New Roman" w:cs="Times New Roman"/>
          <w:sz w:val="24"/>
          <w:szCs w:val="28"/>
        </w:rPr>
        <w:t>nd let’s see which is the best:</w:t>
      </w:r>
    </w:p>
    <w:p w:rsidR="0023085E" w:rsidRPr="0023085E" w:rsidRDefault="0023085E" w:rsidP="0023085E">
      <w:pPr>
        <w:pStyle w:val="ListParagraph"/>
        <w:numPr>
          <w:ilvl w:val="0"/>
          <w:numId w:val="5"/>
        </w:numPr>
        <w:spacing w:line="480" w:lineRule="auto"/>
        <w:rPr>
          <w:rFonts w:eastAsia="Times New Roman"/>
          <w:b/>
          <w:szCs w:val="28"/>
        </w:rPr>
      </w:pPr>
      <w:r w:rsidRPr="0023085E">
        <w:rPr>
          <w:rFonts w:eastAsia="Times New Roman"/>
          <w:b/>
          <w:szCs w:val="28"/>
        </w:rPr>
        <w:t>Google image Dataset [bad result]</w:t>
      </w:r>
    </w:p>
    <w:p w:rsidR="0023085E" w:rsidRDefault="0023085E" w:rsidP="0023085E">
      <w:pPr>
        <w:pStyle w:val="ListParagraph"/>
        <w:numPr>
          <w:ilvl w:val="0"/>
          <w:numId w:val="5"/>
        </w:numPr>
        <w:spacing w:line="480" w:lineRule="auto"/>
        <w:rPr>
          <w:rFonts w:eastAsia="Times New Roman"/>
          <w:b/>
          <w:szCs w:val="28"/>
        </w:rPr>
      </w:pPr>
      <w:r w:rsidRPr="0023085E">
        <w:rPr>
          <w:rFonts w:eastAsia="Times New Roman"/>
          <w:b/>
          <w:szCs w:val="28"/>
        </w:rPr>
        <w:t>Images from video footage [good result]</w:t>
      </w:r>
    </w:p>
    <w:p w:rsidR="008B6C71" w:rsidRDefault="008B6C71" w:rsidP="008B6C71">
      <w:pPr>
        <w:spacing w:line="480" w:lineRule="auto"/>
        <w:rPr>
          <w:rFonts w:ascii="Times New Roman" w:eastAsia="Times New Roman" w:hAnsi="Times New Roman" w:cs="Times New Roman"/>
          <w:b/>
          <w:sz w:val="32"/>
          <w:szCs w:val="28"/>
        </w:rPr>
      </w:pPr>
    </w:p>
    <w:p w:rsidR="008B6C71" w:rsidRDefault="008B6C71" w:rsidP="008B6C71">
      <w:pPr>
        <w:spacing w:line="480" w:lineRule="auto"/>
        <w:rPr>
          <w:rFonts w:ascii="Times New Roman" w:eastAsia="Times New Roman" w:hAnsi="Times New Roman" w:cs="Times New Roman"/>
          <w:b/>
          <w:sz w:val="32"/>
          <w:szCs w:val="28"/>
        </w:rPr>
      </w:pPr>
    </w:p>
    <w:p w:rsidR="008B6C71" w:rsidRDefault="008B6C71" w:rsidP="008B6C71">
      <w:pPr>
        <w:spacing w:line="480" w:lineRule="auto"/>
        <w:rPr>
          <w:rFonts w:ascii="Times New Roman" w:eastAsia="Times New Roman" w:hAnsi="Times New Roman" w:cs="Times New Roman"/>
          <w:b/>
          <w:sz w:val="32"/>
          <w:szCs w:val="28"/>
        </w:rPr>
      </w:pPr>
    </w:p>
    <w:p w:rsidR="008B6C71" w:rsidRDefault="008B6C71" w:rsidP="008B6C71">
      <w:pPr>
        <w:spacing w:line="480" w:lineRule="auto"/>
        <w:rPr>
          <w:rFonts w:ascii="Times New Roman" w:eastAsia="Times New Roman" w:hAnsi="Times New Roman" w:cs="Times New Roman"/>
          <w:b/>
          <w:sz w:val="32"/>
          <w:szCs w:val="28"/>
        </w:rPr>
      </w:pPr>
    </w:p>
    <w:p w:rsidR="008B6C71" w:rsidRPr="008B6C71" w:rsidRDefault="008B6C71" w:rsidP="008B6C71">
      <w:pPr>
        <w:spacing w:line="480" w:lineRule="auto"/>
        <w:rPr>
          <w:rFonts w:ascii="Times New Roman" w:eastAsia="Times New Roman" w:hAnsi="Times New Roman" w:cs="Times New Roman"/>
          <w:b/>
          <w:sz w:val="32"/>
          <w:szCs w:val="28"/>
        </w:rPr>
      </w:pPr>
      <w:r w:rsidRPr="008B6C71">
        <w:rPr>
          <w:rFonts w:ascii="Times New Roman" w:eastAsia="Times New Roman" w:hAnsi="Times New Roman" w:cs="Times New Roman"/>
          <w:b/>
          <w:sz w:val="32"/>
          <w:szCs w:val="28"/>
        </w:rPr>
        <w:lastRenderedPageBreak/>
        <w:t>Images from video footage – [good result]</w:t>
      </w:r>
      <w:r>
        <w:rPr>
          <w:noProof/>
        </w:rPr>
        <w:drawing>
          <wp:anchor distT="0" distB="0" distL="114300" distR="114300" simplePos="0" relativeHeight="251668480" behindDoc="0" locked="0" layoutInCell="1" allowOverlap="1" wp14:anchorId="16789DFF" wp14:editId="2C51F7C2">
            <wp:simplePos x="0" y="0"/>
            <wp:positionH relativeFrom="column">
              <wp:posOffset>3756660</wp:posOffset>
            </wp:positionH>
            <wp:positionV relativeFrom="paragraph">
              <wp:posOffset>469900</wp:posOffset>
            </wp:positionV>
            <wp:extent cx="1950720" cy="19507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14:sizeRelH relativeFrom="page">
              <wp14:pctWidth>0</wp14:pctWidth>
            </wp14:sizeRelH>
            <wp14:sizeRelV relativeFrom="page">
              <wp14:pctHeight>0</wp14:pctHeight>
            </wp14:sizeRelV>
          </wp:anchor>
        </w:drawing>
      </w:r>
    </w:p>
    <w:p w:rsidR="008B6C71" w:rsidRDefault="008B6C71" w:rsidP="008B6C71">
      <w:pPr>
        <w:spacing w:line="480" w:lineRule="auto"/>
        <w:rPr>
          <w:rFonts w:ascii="Times New Roman" w:eastAsia="Times New Roman" w:hAnsi="Times New Roman" w:cs="Times New Roman"/>
          <w:sz w:val="24"/>
          <w:szCs w:val="28"/>
        </w:rPr>
      </w:pPr>
      <w:r w:rsidRPr="008B6C71">
        <w:rPr>
          <w:rFonts w:ascii="Times New Roman" w:eastAsia="Times New Roman" w:hAnsi="Times New Roman" w:cs="Times New Roman"/>
          <w:sz w:val="24"/>
          <w:szCs w:val="28"/>
        </w:rPr>
        <w:t xml:space="preserve">To get a good result in the Count people from a CCTV camera we have to try </w:t>
      </w:r>
      <w:r>
        <w:rPr>
          <w:rFonts w:ascii="Times New Roman" w:eastAsia="Times New Roman" w:hAnsi="Times New Roman" w:cs="Times New Roman"/>
          <w:sz w:val="24"/>
          <w:szCs w:val="28"/>
        </w:rPr>
        <w:t xml:space="preserve">and extract the images from the sample footage itself, </w:t>
      </w:r>
      <w:r w:rsidRPr="008B6C71">
        <w:rPr>
          <w:rFonts w:ascii="Times New Roman" w:eastAsia="Times New Roman" w:hAnsi="Times New Roman" w:cs="Times New Roman"/>
          <w:sz w:val="24"/>
          <w:szCs w:val="28"/>
        </w:rPr>
        <w:t xml:space="preserve"> because using generic images didn’t work. If we compare the images downloaded from the Google Open image dataset we can see the difference with the heads present in the CCTV camera images.</w:t>
      </w:r>
    </w:p>
    <w:p w:rsidR="008B6C71" w:rsidRPr="008B6C71" w:rsidRDefault="008B6C71" w:rsidP="008B6C71">
      <w:pPr>
        <w:spacing w:line="480" w:lineRule="auto"/>
        <w:rPr>
          <w:rFonts w:ascii="Times New Roman" w:eastAsia="Times New Roman" w:hAnsi="Times New Roman" w:cs="Times New Roman"/>
          <w:sz w:val="24"/>
          <w:szCs w:val="28"/>
        </w:rPr>
      </w:pPr>
      <w:r>
        <w:rPr>
          <w:noProof/>
        </w:rPr>
        <w:drawing>
          <wp:anchor distT="0" distB="0" distL="114300" distR="114300" simplePos="0" relativeHeight="251667456" behindDoc="0" locked="0" layoutInCell="1" allowOverlap="1" wp14:anchorId="72FF7F36" wp14:editId="4EC025FD">
            <wp:simplePos x="0" y="0"/>
            <wp:positionH relativeFrom="column">
              <wp:posOffset>487680</wp:posOffset>
            </wp:positionH>
            <wp:positionV relativeFrom="paragraph">
              <wp:posOffset>109220</wp:posOffset>
            </wp:positionV>
            <wp:extent cx="4800600" cy="49225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00600" cy="4922520"/>
                    </a:xfrm>
                    <a:prstGeom prst="rect">
                      <a:avLst/>
                    </a:prstGeom>
                  </pic:spPr>
                </pic:pic>
              </a:graphicData>
            </a:graphic>
            <wp14:sizeRelH relativeFrom="page">
              <wp14:pctWidth>0</wp14:pctWidth>
            </wp14:sizeRelH>
            <wp14:sizeRelV relativeFrom="page">
              <wp14:pctHeight>0</wp14:pctHeight>
            </wp14:sizeRelV>
          </wp:anchor>
        </w:drawing>
      </w:r>
    </w:p>
    <w:p w:rsidR="008B6C71" w:rsidRPr="008B6C71" w:rsidRDefault="008B6C71" w:rsidP="008B6C71">
      <w:pPr>
        <w:spacing w:line="480" w:lineRule="auto"/>
        <w:ind w:left="360"/>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p>
    <w:p w:rsidR="008B6C71" w:rsidRDefault="008B6C71" w:rsidP="008B6C71">
      <w:pPr>
        <w:spacing w:line="480" w:lineRule="auto"/>
        <w:rPr>
          <w:rFonts w:ascii="Times New Roman" w:eastAsia="Times New Roman" w:hAnsi="Times New Roman" w:cs="Times New Roman"/>
          <w:sz w:val="24"/>
          <w:szCs w:val="28"/>
        </w:rPr>
      </w:pPr>
      <w:r w:rsidRPr="008B6C71">
        <w:rPr>
          <w:rFonts w:ascii="Times New Roman" w:eastAsia="Times New Roman" w:hAnsi="Times New Roman" w:cs="Times New Roman"/>
          <w:sz w:val="24"/>
          <w:szCs w:val="28"/>
        </w:rPr>
        <w:lastRenderedPageBreak/>
        <w:t xml:space="preserve">We repeat the training process but first, it is necessary to extract thousands of images from the video footage. </w:t>
      </w:r>
    </w:p>
    <w:p w:rsidR="008B6C71" w:rsidRPr="008B6C71" w:rsidRDefault="008B6C71" w:rsidP="008B6C71">
      <w:pPr>
        <w:spacing w:line="480" w:lineRule="auto"/>
        <w:rPr>
          <w:rFonts w:ascii="Times New Roman" w:eastAsia="Times New Roman" w:hAnsi="Times New Roman" w:cs="Times New Roman"/>
          <w:sz w:val="24"/>
          <w:szCs w:val="28"/>
        </w:rPr>
      </w:pPr>
      <w:r>
        <w:rPr>
          <w:noProof/>
        </w:rPr>
        <w:drawing>
          <wp:inline distT="0" distB="0" distL="0" distR="0" wp14:anchorId="24EAC62B" wp14:editId="3E19E5BD">
            <wp:extent cx="5731510" cy="2075223"/>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075223"/>
                    </a:xfrm>
                    <a:prstGeom prst="rect">
                      <a:avLst/>
                    </a:prstGeom>
                  </pic:spPr>
                </pic:pic>
              </a:graphicData>
            </a:graphic>
          </wp:inline>
        </w:drawing>
      </w:r>
    </w:p>
    <w:p w:rsidR="00480D88" w:rsidRDefault="008B6C71" w:rsidP="008B6C71">
      <w:pPr>
        <w:spacing w:line="480" w:lineRule="auto"/>
        <w:rPr>
          <w:rFonts w:ascii="Times New Roman" w:eastAsia="Times New Roman" w:hAnsi="Times New Roman" w:cs="Times New Roman"/>
          <w:sz w:val="24"/>
          <w:szCs w:val="28"/>
        </w:rPr>
      </w:pPr>
      <w:r w:rsidRPr="008B6C71">
        <w:rPr>
          <w:rFonts w:ascii="Times New Roman" w:eastAsia="Times New Roman" w:hAnsi="Times New Roman" w:cs="Times New Roman"/>
          <w:sz w:val="24"/>
          <w:szCs w:val="28"/>
        </w:rPr>
        <w:t>Also in this case, by making the annotations and subsequently the training, we see the graph and the result. At first, it already seems an excellent result.</w:t>
      </w:r>
    </w:p>
    <w:p w:rsidR="008B6C71" w:rsidRPr="008B6C71" w:rsidRDefault="008B6C71" w:rsidP="008B6C71">
      <w:pPr>
        <w:spacing w:line="480" w:lineRule="auto"/>
        <w:rPr>
          <w:rFonts w:ascii="Times New Roman" w:eastAsia="Times New Roman" w:hAnsi="Times New Roman" w:cs="Times New Roman"/>
          <w:sz w:val="24"/>
          <w:szCs w:val="28"/>
        </w:rPr>
      </w:pPr>
    </w:p>
    <w:p w:rsidR="00480D88" w:rsidRDefault="008B6C71">
      <w:pPr>
        <w:spacing w:line="480" w:lineRule="auto"/>
        <w:jc w:val="center"/>
        <w:rPr>
          <w:rFonts w:ascii="Times New Roman" w:eastAsia="Times New Roman" w:hAnsi="Times New Roman" w:cs="Times New Roman"/>
          <w:b/>
          <w:sz w:val="28"/>
          <w:szCs w:val="28"/>
        </w:rPr>
      </w:pPr>
      <w:r>
        <w:rPr>
          <w:noProof/>
        </w:rPr>
        <w:drawing>
          <wp:anchor distT="0" distB="0" distL="114300" distR="114300" simplePos="0" relativeHeight="251669504" behindDoc="0" locked="0" layoutInCell="1" allowOverlap="1" wp14:anchorId="0078CA98" wp14:editId="3500D1E8">
            <wp:simplePos x="0" y="0"/>
            <wp:positionH relativeFrom="column">
              <wp:posOffset>0</wp:posOffset>
            </wp:positionH>
            <wp:positionV relativeFrom="paragraph">
              <wp:posOffset>3810</wp:posOffset>
            </wp:positionV>
            <wp:extent cx="6142990" cy="31013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42990" cy="3101340"/>
                    </a:xfrm>
                    <a:prstGeom prst="rect">
                      <a:avLst/>
                    </a:prstGeom>
                  </pic:spPr>
                </pic:pic>
              </a:graphicData>
            </a:graphic>
            <wp14:sizeRelH relativeFrom="page">
              <wp14:pctWidth>0</wp14:pctWidth>
            </wp14:sizeRelH>
            <wp14:sizeRelV relativeFrom="page">
              <wp14:pctHeight>0</wp14:pctHeight>
            </wp14:sizeRelV>
          </wp:anchor>
        </w:drawing>
      </w:r>
    </w:p>
    <w:p w:rsidR="008B6C71" w:rsidRPr="008B6C71" w:rsidRDefault="008B6C71" w:rsidP="008B6C71">
      <w:pPr>
        <w:spacing w:line="480" w:lineRule="auto"/>
        <w:rPr>
          <w:rFonts w:ascii="Times New Roman" w:eastAsia="Times New Roman" w:hAnsi="Times New Roman" w:cs="Times New Roman"/>
          <w:b/>
          <w:sz w:val="30"/>
          <w:szCs w:val="28"/>
        </w:rPr>
      </w:pPr>
      <w:r w:rsidRPr="008B6C71">
        <w:rPr>
          <w:rFonts w:ascii="Times New Roman" w:eastAsia="Times New Roman" w:hAnsi="Times New Roman" w:cs="Times New Roman"/>
          <w:b/>
          <w:sz w:val="30"/>
          <w:szCs w:val="28"/>
        </w:rPr>
        <w:t>Count people from CCTV camera from a Region of Interest (ROI)</w:t>
      </w:r>
    </w:p>
    <w:p w:rsidR="005D623E" w:rsidRDefault="008B6C71" w:rsidP="005D623E">
      <w:pPr>
        <w:spacing w:line="480" w:lineRule="auto"/>
        <w:rPr>
          <w:rFonts w:ascii="Times New Roman" w:eastAsia="Times New Roman" w:hAnsi="Times New Roman" w:cs="Times New Roman"/>
          <w:sz w:val="24"/>
          <w:szCs w:val="28"/>
        </w:rPr>
      </w:pPr>
      <w:r w:rsidRPr="008B6C71">
        <w:rPr>
          <w:rFonts w:ascii="Times New Roman" w:eastAsia="Times New Roman" w:hAnsi="Times New Roman" w:cs="Times New Roman"/>
          <w:sz w:val="24"/>
          <w:szCs w:val="28"/>
        </w:rPr>
        <w:t>When the person enters the ROI it updates the count and it does not matter if it moves continuously because the count is associated with the ID of each individual user. For this procedure, I recommend defining an area of interest as small as possible to increase accuracy.</w:t>
      </w:r>
    </w:p>
    <w:p w:rsidR="00480D88" w:rsidRDefault="0064102F" w:rsidP="005D623E">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rsidR="00480D88" w:rsidRDefault="0064102F" w:rsidP="00C64963">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rsidR="00C64963" w:rsidRPr="00C64963" w:rsidRDefault="00C64963" w:rsidP="00C64963">
      <w:pPr>
        <w:spacing w:line="360" w:lineRule="auto"/>
        <w:jc w:val="center"/>
        <w:rPr>
          <w:rFonts w:ascii="Times New Roman" w:eastAsia="Times New Roman" w:hAnsi="Times New Roman" w:cs="Times New Roman"/>
          <w:b/>
          <w:sz w:val="32"/>
          <w:szCs w:val="32"/>
        </w:rPr>
      </w:pPr>
    </w:p>
    <w:p w:rsidR="00C64963" w:rsidRPr="00C64963" w:rsidRDefault="00C64963" w:rsidP="00C64963">
      <w:pPr>
        <w:spacing w:line="480" w:lineRule="auto"/>
        <w:jc w:val="both"/>
        <w:rPr>
          <w:rFonts w:ascii="Times New Roman" w:eastAsia="Times New Roman" w:hAnsi="Times New Roman" w:cs="Times New Roman"/>
          <w:b/>
          <w:sz w:val="32"/>
          <w:szCs w:val="28"/>
        </w:rPr>
      </w:pPr>
      <w:r w:rsidRPr="00C64963">
        <w:rPr>
          <w:rFonts w:ascii="Times New Roman" w:eastAsia="Times New Roman" w:hAnsi="Times New Roman" w:cs="Times New Roman"/>
          <w:b/>
          <w:sz w:val="32"/>
          <w:szCs w:val="28"/>
        </w:rPr>
        <w:t>Accuracy in Count people from CCTV</w:t>
      </w:r>
    </w:p>
    <w:p w:rsidR="00C64963" w:rsidRDefault="00C64963" w:rsidP="00C64963">
      <w:pPr>
        <w:spacing w:line="480" w:lineRule="auto"/>
        <w:jc w:val="both"/>
        <w:rPr>
          <w:rFonts w:ascii="Times New Roman" w:eastAsia="Times New Roman" w:hAnsi="Times New Roman" w:cs="Times New Roman"/>
          <w:sz w:val="24"/>
          <w:szCs w:val="28"/>
        </w:rPr>
      </w:pPr>
      <w:r w:rsidRPr="00C64963">
        <w:rPr>
          <w:rFonts w:ascii="Times New Roman" w:eastAsia="Times New Roman" w:hAnsi="Times New Roman" w:cs="Times New Roman"/>
          <w:sz w:val="24"/>
          <w:szCs w:val="28"/>
        </w:rPr>
        <w:t>This is already an excellent result but there is certainly still a lot of room for improvement. For example, if a person moves to an area not covered by the camera, they may lose track.</w:t>
      </w:r>
    </w:p>
    <w:p w:rsidR="00C64963" w:rsidRDefault="00C64963" w:rsidP="00C64963">
      <w:pPr>
        <w:spacing w:line="480" w:lineRule="auto"/>
        <w:jc w:val="both"/>
        <w:rPr>
          <w:rFonts w:ascii="Times New Roman" w:eastAsia="Times New Roman" w:hAnsi="Times New Roman" w:cs="Times New Roman"/>
          <w:sz w:val="24"/>
          <w:szCs w:val="28"/>
        </w:rPr>
      </w:pPr>
    </w:p>
    <w:p w:rsidR="00C64963" w:rsidRDefault="00C64963" w:rsidP="00C64963">
      <w:pPr>
        <w:spacing w:line="48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This is a custom model; tweaked up to best fit the requirements of the sample video.</w:t>
      </w:r>
    </w:p>
    <w:p w:rsidR="00480D88" w:rsidRDefault="00C64963">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8"/>
        </w:rPr>
        <w:t>But, a more generalized model with a large data set can be made to fit any condition whatsoever.</w:t>
      </w:r>
    </w:p>
    <w:p w:rsidR="00480D88" w:rsidRDefault="00C64963">
      <w:pPr>
        <w:spacing w:line="480" w:lineRule="auto"/>
        <w:jc w:val="both"/>
        <w:rPr>
          <w:rFonts w:ascii="Times New Roman" w:eastAsia="Times New Roman" w:hAnsi="Times New Roman" w:cs="Times New Roman"/>
          <w:b/>
          <w:sz w:val="28"/>
          <w:szCs w:val="28"/>
        </w:rPr>
      </w:pPr>
      <w:r>
        <w:rPr>
          <w:noProof/>
        </w:rPr>
        <w:drawing>
          <wp:anchor distT="0" distB="0" distL="114300" distR="114300" simplePos="0" relativeHeight="251670528" behindDoc="0" locked="0" layoutInCell="1" allowOverlap="1" wp14:anchorId="3292B13F" wp14:editId="40A68DFC">
            <wp:simplePos x="0" y="0"/>
            <wp:positionH relativeFrom="column">
              <wp:posOffset>714375</wp:posOffset>
            </wp:positionH>
            <wp:positionV relativeFrom="paragraph">
              <wp:posOffset>73660</wp:posOffset>
            </wp:positionV>
            <wp:extent cx="4082415" cy="30911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82415" cy="3091180"/>
                    </a:xfrm>
                    <a:prstGeom prst="rect">
                      <a:avLst/>
                    </a:prstGeom>
                  </pic:spPr>
                </pic:pic>
              </a:graphicData>
            </a:graphic>
            <wp14:sizeRelH relativeFrom="page">
              <wp14:pctWidth>0</wp14:pctWidth>
            </wp14:sizeRelH>
            <wp14:sizeRelV relativeFrom="page">
              <wp14:pctHeight>0</wp14:pctHeight>
            </wp14:sizeRelV>
          </wp:anchor>
        </w:drawing>
      </w:r>
    </w:p>
    <w:p w:rsidR="00480D88" w:rsidRDefault="00480D88">
      <w:pPr>
        <w:spacing w:line="480" w:lineRule="auto"/>
        <w:jc w:val="both"/>
        <w:rPr>
          <w:rFonts w:ascii="Times New Roman" w:eastAsia="Times New Roman" w:hAnsi="Times New Roman" w:cs="Times New Roman"/>
          <w:b/>
          <w:sz w:val="28"/>
          <w:szCs w:val="28"/>
        </w:rPr>
      </w:pPr>
    </w:p>
    <w:p w:rsidR="00480D88" w:rsidRDefault="00480D88">
      <w:pPr>
        <w:spacing w:line="480" w:lineRule="auto"/>
        <w:jc w:val="both"/>
        <w:rPr>
          <w:rFonts w:ascii="Times New Roman" w:eastAsia="Times New Roman" w:hAnsi="Times New Roman" w:cs="Times New Roman"/>
          <w:b/>
          <w:sz w:val="28"/>
          <w:szCs w:val="28"/>
        </w:rPr>
      </w:pPr>
    </w:p>
    <w:p w:rsidR="00480D88" w:rsidRDefault="00480D88">
      <w:pPr>
        <w:spacing w:line="480" w:lineRule="auto"/>
        <w:jc w:val="both"/>
        <w:rPr>
          <w:rFonts w:ascii="Times New Roman" w:eastAsia="Times New Roman" w:hAnsi="Times New Roman" w:cs="Times New Roman"/>
          <w:b/>
          <w:sz w:val="28"/>
          <w:szCs w:val="28"/>
        </w:rPr>
      </w:pPr>
    </w:p>
    <w:p w:rsidR="00480D88" w:rsidRDefault="00480D88">
      <w:pPr>
        <w:spacing w:line="480" w:lineRule="auto"/>
        <w:jc w:val="both"/>
        <w:rPr>
          <w:rFonts w:ascii="Times New Roman" w:eastAsia="Times New Roman" w:hAnsi="Times New Roman" w:cs="Times New Roman"/>
          <w:b/>
          <w:sz w:val="28"/>
          <w:szCs w:val="28"/>
        </w:rPr>
      </w:pPr>
    </w:p>
    <w:p w:rsidR="00480D88" w:rsidRDefault="00C64963" w:rsidP="00C649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480D88" w:rsidRDefault="0064102F">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rsidR="00480D88" w:rsidRDefault="0064102F">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rsidR="00480D88" w:rsidRDefault="00C64963">
      <w:pPr>
        <w:spacing w:line="360" w:lineRule="auto"/>
        <w:jc w:val="both"/>
        <w:rPr>
          <w:rFonts w:ascii="Times New Roman" w:eastAsia="Times New Roman" w:hAnsi="Times New Roman" w:cs="Times New Roman"/>
          <w:b/>
          <w:sz w:val="24"/>
          <w:szCs w:val="24"/>
        </w:rPr>
      </w:pPr>
      <w:r w:rsidRPr="00C64963">
        <w:rPr>
          <w:rFonts w:ascii="Times New Roman" w:eastAsia="Times New Roman" w:hAnsi="Times New Roman" w:cs="Times New Roman"/>
          <w:b/>
          <w:sz w:val="24"/>
          <w:szCs w:val="24"/>
        </w:rPr>
        <w:t>Conclusion</w:t>
      </w:r>
    </w:p>
    <w:p w:rsidR="00C64963" w:rsidRDefault="00C64963" w:rsidP="00C64963">
      <w:pPr>
        <w:spacing w:line="480" w:lineRule="auto"/>
        <w:jc w:val="both"/>
        <w:rPr>
          <w:rFonts w:ascii="Times New Roman" w:eastAsia="Times New Roman" w:hAnsi="Times New Roman" w:cs="Times New Roman"/>
          <w:sz w:val="24"/>
          <w:szCs w:val="28"/>
        </w:rPr>
      </w:pPr>
      <w:r w:rsidRPr="00C64963">
        <w:rPr>
          <w:rFonts w:ascii="Times New Roman" w:eastAsia="Times New Roman" w:hAnsi="Times New Roman" w:cs="Times New Roman"/>
          <w:sz w:val="24"/>
          <w:szCs w:val="28"/>
        </w:rPr>
        <w:t>We have achieved an excellent result for this project but I always remember that an analysis of the cameras, position, additional tools such as Deep cameras or Deep Learning models created specifically for that type of scenario is necessary.</w:t>
      </w:r>
    </w:p>
    <w:p w:rsidR="00C64963" w:rsidRDefault="00C64963" w:rsidP="00C64963">
      <w:pPr>
        <w:spacing w:line="48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It was due to the system limitations and deadline limitations that this model could not be generalized. Rest assured, with the proper training of the fully equipped machine, this model could be generalized to cover every aspect and to fit in every situation for counting the number of people from a live feed.</w:t>
      </w:r>
    </w:p>
    <w:p w:rsidR="00C64963" w:rsidRDefault="00C64963" w:rsidP="00C64963">
      <w:pPr>
        <w:spacing w:line="48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This project, if implemented with more than 95% accuracy, can prove to be very useful in Malls, Banks, and all other public places where keeping a track of the people visiting that place is a necessity.</w:t>
      </w:r>
    </w:p>
    <w:p w:rsidR="00C64963" w:rsidRDefault="00C64963" w:rsidP="00C64963">
      <w:pPr>
        <w:spacing w:line="480" w:lineRule="auto"/>
        <w:jc w:val="both"/>
        <w:rPr>
          <w:rFonts w:ascii="Times New Roman" w:eastAsia="Times New Roman" w:hAnsi="Times New Roman" w:cs="Times New Roman"/>
          <w:sz w:val="24"/>
          <w:szCs w:val="28"/>
        </w:rPr>
      </w:pPr>
    </w:p>
    <w:p w:rsidR="00C64963" w:rsidRPr="00C64963" w:rsidRDefault="00C64963" w:rsidP="00C64963">
      <w:pPr>
        <w:spacing w:line="480" w:lineRule="auto"/>
        <w:jc w:val="both"/>
        <w:rPr>
          <w:rFonts w:ascii="Times New Roman" w:eastAsia="Times New Roman" w:hAnsi="Times New Roman" w:cs="Times New Roman"/>
          <w:sz w:val="24"/>
          <w:szCs w:val="28"/>
        </w:rPr>
      </w:pPr>
    </w:p>
    <w:p w:rsidR="00C64963" w:rsidRPr="00C64963" w:rsidRDefault="00C64963">
      <w:pPr>
        <w:spacing w:line="360" w:lineRule="auto"/>
        <w:jc w:val="both"/>
        <w:rPr>
          <w:rFonts w:ascii="Times New Roman" w:eastAsia="Times New Roman" w:hAnsi="Times New Roman" w:cs="Times New Roman"/>
          <w:b/>
          <w:sz w:val="24"/>
          <w:szCs w:val="24"/>
        </w:rPr>
      </w:pPr>
    </w:p>
    <w:p w:rsidR="00480D88" w:rsidRDefault="00480D88">
      <w:pPr>
        <w:spacing w:line="480" w:lineRule="auto"/>
        <w:jc w:val="center"/>
        <w:rPr>
          <w:rFonts w:ascii="Times New Roman" w:eastAsia="Times New Roman" w:hAnsi="Times New Roman" w:cs="Times New Roman"/>
          <w:b/>
          <w:sz w:val="32"/>
          <w:szCs w:val="32"/>
        </w:rPr>
      </w:pPr>
    </w:p>
    <w:p w:rsidR="00480D88" w:rsidRDefault="00480D88">
      <w:pPr>
        <w:spacing w:line="480" w:lineRule="auto"/>
        <w:jc w:val="center"/>
        <w:rPr>
          <w:rFonts w:ascii="Times New Roman" w:eastAsia="Times New Roman" w:hAnsi="Times New Roman" w:cs="Times New Roman"/>
          <w:b/>
          <w:sz w:val="32"/>
          <w:szCs w:val="32"/>
        </w:rPr>
      </w:pPr>
    </w:p>
    <w:p w:rsidR="00480D88" w:rsidRDefault="00480D88">
      <w:pPr>
        <w:spacing w:line="480" w:lineRule="auto"/>
        <w:jc w:val="center"/>
        <w:rPr>
          <w:rFonts w:ascii="Times New Roman" w:eastAsia="Times New Roman" w:hAnsi="Times New Roman" w:cs="Times New Roman"/>
          <w:b/>
          <w:sz w:val="32"/>
          <w:szCs w:val="32"/>
        </w:rPr>
      </w:pPr>
    </w:p>
    <w:p w:rsidR="00480D88" w:rsidRDefault="00480D88">
      <w:pPr>
        <w:spacing w:line="480" w:lineRule="auto"/>
        <w:jc w:val="center"/>
        <w:rPr>
          <w:rFonts w:ascii="Times New Roman" w:eastAsia="Times New Roman" w:hAnsi="Times New Roman" w:cs="Times New Roman"/>
          <w:b/>
          <w:sz w:val="32"/>
          <w:szCs w:val="32"/>
        </w:rPr>
      </w:pPr>
    </w:p>
    <w:p w:rsidR="00480D88" w:rsidRDefault="00480D88">
      <w:pPr>
        <w:spacing w:line="480" w:lineRule="auto"/>
        <w:jc w:val="center"/>
        <w:rPr>
          <w:rFonts w:ascii="Times New Roman" w:eastAsia="Times New Roman" w:hAnsi="Times New Roman" w:cs="Times New Roman"/>
          <w:b/>
          <w:sz w:val="32"/>
          <w:szCs w:val="32"/>
        </w:rPr>
      </w:pPr>
    </w:p>
    <w:p w:rsidR="00480D88" w:rsidRDefault="00480D88">
      <w:pPr>
        <w:spacing w:line="480" w:lineRule="auto"/>
        <w:jc w:val="center"/>
        <w:rPr>
          <w:rFonts w:ascii="Times New Roman" w:eastAsia="Times New Roman" w:hAnsi="Times New Roman" w:cs="Times New Roman"/>
          <w:b/>
          <w:sz w:val="32"/>
          <w:szCs w:val="32"/>
        </w:rPr>
      </w:pPr>
    </w:p>
    <w:p w:rsidR="00480D88" w:rsidRDefault="00480D88">
      <w:pPr>
        <w:spacing w:line="480" w:lineRule="auto"/>
        <w:jc w:val="center"/>
        <w:rPr>
          <w:rFonts w:ascii="Times New Roman" w:eastAsia="Times New Roman" w:hAnsi="Times New Roman" w:cs="Times New Roman"/>
          <w:b/>
          <w:sz w:val="32"/>
          <w:szCs w:val="32"/>
        </w:rPr>
      </w:pPr>
    </w:p>
    <w:p w:rsidR="00480D88" w:rsidRDefault="0064102F">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6852F2" w:rsidRDefault="0064102F">
      <w:pPr>
        <w:spacing w:line="360" w:lineRule="auto"/>
        <w:ind w:left="360" w:hanging="360"/>
        <w:jc w:val="both"/>
        <w:rPr>
          <w:rFonts w:ascii="Times New Roman" w:eastAsia="Times New Roman" w:hAnsi="Times New Roman" w:cs="Times New Roman"/>
          <w:i/>
        </w:rPr>
      </w:pPr>
      <w:r>
        <w:rPr>
          <w:rFonts w:ascii="Times New Roman" w:eastAsia="Times New Roman" w:hAnsi="Times New Roman" w:cs="Times New Roman"/>
        </w:rPr>
        <w:t xml:space="preserve"> [1] </w:t>
      </w:r>
      <w:r w:rsidR="006852F2" w:rsidRPr="006852F2">
        <w:rPr>
          <w:rFonts w:ascii="Times New Roman" w:eastAsia="Times New Roman" w:hAnsi="Times New Roman" w:cs="Times New Roman"/>
        </w:rPr>
        <w:t>Huiyuan Fu; Huadong Ma; Hongtian Xiao</w:t>
      </w:r>
      <w:r>
        <w:rPr>
          <w:rFonts w:ascii="Times New Roman" w:eastAsia="Times New Roman" w:hAnsi="Times New Roman" w:cs="Times New Roman"/>
        </w:rPr>
        <w:t>, “</w:t>
      </w:r>
      <w:r w:rsidR="006852F2" w:rsidRPr="006852F2">
        <w:rPr>
          <w:rFonts w:ascii="Times New Roman" w:eastAsia="Times New Roman" w:hAnsi="Times New Roman" w:cs="Times New Roman"/>
        </w:rPr>
        <w:t>Real-time accurate crowd counting based on RGB-D information</w:t>
      </w:r>
      <w:r>
        <w:rPr>
          <w:rFonts w:ascii="Times New Roman" w:eastAsia="Times New Roman" w:hAnsi="Times New Roman" w:cs="Times New Roman"/>
        </w:rPr>
        <w:t xml:space="preserve">” </w:t>
      </w:r>
      <w:r w:rsidR="006852F2" w:rsidRPr="006852F2">
        <w:rPr>
          <w:rFonts w:ascii="Times New Roman" w:eastAsia="Times New Roman" w:hAnsi="Times New Roman" w:cs="Times New Roman"/>
          <w:i/>
        </w:rPr>
        <w:t>2012 19th IEEE International Conference on Image Processing</w:t>
      </w:r>
      <w:r w:rsidR="006852F2">
        <w:rPr>
          <w:rFonts w:ascii="Times New Roman" w:eastAsia="Times New Roman" w:hAnsi="Times New Roman" w:cs="Times New Roman"/>
          <w:i/>
        </w:rPr>
        <w:t>.</w:t>
      </w:r>
    </w:p>
    <w:p w:rsidR="006852F2" w:rsidRDefault="0064102F">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 xml:space="preserve"> [2] </w:t>
      </w:r>
      <w:r w:rsidR="006852F2" w:rsidRPr="006852F2">
        <w:rPr>
          <w:rFonts w:ascii="Times New Roman" w:eastAsia="Times New Roman" w:hAnsi="Times New Roman" w:cs="Times New Roman"/>
        </w:rPr>
        <w:t>Sung In Cho; Suk-Ju Kang</w:t>
      </w:r>
      <w:r>
        <w:rPr>
          <w:rFonts w:ascii="Times New Roman" w:eastAsia="Times New Roman" w:hAnsi="Times New Roman" w:cs="Times New Roman"/>
        </w:rPr>
        <w:t>, “</w:t>
      </w:r>
      <w:r w:rsidR="006852F2" w:rsidRPr="006852F2">
        <w:rPr>
          <w:rFonts w:ascii="Times New Roman" w:eastAsia="Times New Roman" w:hAnsi="Times New Roman" w:cs="Times New Roman"/>
        </w:rPr>
        <w:t>Real-Time People Counting System for Customer Movement Analysis</w:t>
      </w:r>
      <w:r>
        <w:rPr>
          <w:rFonts w:ascii="Times New Roman" w:eastAsia="Times New Roman" w:hAnsi="Times New Roman" w:cs="Times New Roman"/>
        </w:rPr>
        <w:t xml:space="preserve">”, </w:t>
      </w:r>
      <w:r w:rsidR="006852F2" w:rsidRPr="006852F2">
        <w:rPr>
          <w:rFonts w:ascii="Times New Roman" w:eastAsia="Times New Roman" w:hAnsi="Times New Roman" w:cs="Times New Roman"/>
        </w:rPr>
        <w:t xml:space="preserve">IEEE Access ( Volume: 6) </w:t>
      </w:r>
    </w:p>
    <w:p w:rsidR="00480D88" w:rsidRDefault="0064102F">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[3] </w:t>
      </w:r>
      <w:r w:rsidR="00E617A9">
        <w:rPr>
          <w:rFonts w:ascii="Times New Roman" w:eastAsia="Times New Roman" w:hAnsi="Times New Roman" w:cs="Times New Roman"/>
        </w:rPr>
        <w:t xml:space="preserve">Github ID- </w:t>
      </w:r>
      <w:r w:rsidR="006852F2" w:rsidRPr="006852F2">
        <w:rPr>
          <w:rFonts w:ascii="Times New Roman" w:eastAsia="Times New Roman" w:hAnsi="Times New Roman" w:cs="Times New Roman"/>
        </w:rPr>
        <w:t>saimj7</w:t>
      </w:r>
      <w:r>
        <w:rPr>
          <w:rFonts w:ascii="Times New Roman" w:eastAsia="Times New Roman" w:hAnsi="Times New Roman" w:cs="Times New Roman"/>
        </w:rPr>
        <w:t>, “</w:t>
      </w:r>
      <w:r w:rsidR="00E617A9" w:rsidRPr="00E617A9">
        <w:rPr>
          <w:rFonts w:ascii="Times New Roman" w:eastAsia="Times New Roman" w:hAnsi="Times New Roman" w:cs="Times New Roman"/>
        </w:rPr>
        <w:t>People-Counting-in-Real-Time</w:t>
      </w:r>
      <w:r w:rsidR="00E617A9">
        <w:rPr>
          <w:rFonts w:ascii="Times New Roman" w:eastAsia="Times New Roman" w:hAnsi="Times New Roman" w:cs="Times New Roman"/>
        </w:rPr>
        <w:t>”</w:t>
      </w:r>
    </w:p>
    <w:p w:rsidR="00480D88" w:rsidRDefault="0064102F">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[4]</w:t>
      </w:r>
      <w:r>
        <w:rPr>
          <w:rFonts w:ascii="Times New Roman" w:eastAsia="Times New Roman" w:hAnsi="Times New Roman" w:cs="Times New Roman"/>
          <w:b/>
        </w:rPr>
        <w:t xml:space="preserve"> </w:t>
      </w:r>
      <w:r w:rsidR="00E617A9" w:rsidRPr="00E617A9">
        <w:rPr>
          <w:rFonts w:ascii="Times New Roman" w:eastAsia="Times New Roman" w:hAnsi="Times New Roman" w:cs="Times New Roman"/>
        </w:rPr>
        <w:t>Grace Karimi</w:t>
      </w:r>
      <w:r w:rsidR="00E617A9">
        <w:rPr>
          <w:rFonts w:ascii="Times New Roman" w:eastAsia="Times New Roman" w:hAnsi="Times New Roman" w:cs="Times New Roman"/>
        </w:rPr>
        <w:t>,”</w:t>
      </w:r>
      <w:r w:rsidR="00E617A9" w:rsidRPr="00E617A9">
        <w:t xml:space="preserve"> </w:t>
      </w:r>
      <w:r w:rsidR="00E617A9" w:rsidRPr="00E617A9">
        <w:rPr>
          <w:rFonts w:ascii="Times New Roman" w:eastAsia="Times New Roman" w:hAnsi="Times New Roman" w:cs="Times New Roman"/>
        </w:rPr>
        <w:t>Introduction to YOLO Algorithm for Object Detection</w:t>
      </w:r>
      <w:r w:rsidR="00E617A9">
        <w:rPr>
          <w:rFonts w:ascii="Times New Roman" w:eastAsia="Times New Roman" w:hAnsi="Times New Roman" w:cs="Times New Roman"/>
        </w:rPr>
        <w:t>”.</w:t>
      </w:r>
    </w:p>
    <w:p w:rsidR="00480D88" w:rsidRDefault="00480D88">
      <w:pPr>
        <w:spacing w:line="360" w:lineRule="auto"/>
        <w:ind w:left="360" w:hanging="360"/>
        <w:jc w:val="both"/>
        <w:rPr>
          <w:rFonts w:ascii="Times New Roman" w:eastAsia="Times New Roman" w:hAnsi="Times New Roman" w:cs="Times New Roman"/>
        </w:rPr>
      </w:pPr>
    </w:p>
    <w:p w:rsidR="00480D88" w:rsidRDefault="00480D88">
      <w:pPr>
        <w:spacing w:line="360" w:lineRule="auto"/>
        <w:ind w:left="360" w:hanging="360"/>
        <w:jc w:val="both"/>
        <w:rPr>
          <w:rFonts w:ascii="Times New Roman" w:eastAsia="Times New Roman" w:hAnsi="Times New Roman" w:cs="Times New Roman"/>
          <w:sz w:val="24"/>
          <w:szCs w:val="24"/>
        </w:rPr>
      </w:pPr>
    </w:p>
    <w:p w:rsidR="00480D88" w:rsidRDefault="00480D88">
      <w:pPr>
        <w:spacing w:line="360" w:lineRule="auto"/>
        <w:jc w:val="both"/>
      </w:pPr>
    </w:p>
    <w:p w:rsidR="00480D88" w:rsidRDefault="00480D88">
      <w:pPr>
        <w:spacing w:line="360" w:lineRule="auto"/>
        <w:ind w:left="446" w:hanging="446"/>
        <w:jc w:val="both"/>
        <w:rPr>
          <w:rFonts w:ascii="Times New Roman" w:eastAsia="Times New Roman" w:hAnsi="Times New Roman" w:cs="Times New Roman"/>
          <w:sz w:val="24"/>
          <w:szCs w:val="24"/>
          <w:highlight w:val="white"/>
        </w:rPr>
      </w:pPr>
    </w:p>
    <w:p w:rsidR="00480D88" w:rsidRDefault="00480D88">
      <w:pPr>
        <w:spacing w:line="480" w:lineRule="auto"/>
        <w:jc w:val="both"/>
        <w:rPr>
          <w:rFonts w:ascii="Times New Roman" w:eastAsia="Times New Roman" w:hAnsi="Times New Roman" w:cs="Times New Roman"/>
          <w:b/>
          <w:sz w:val="28"/>
          <w:szCs w:val="28"/>
        </w:rPr>
      </w:pPr>
    </w:p>
    <w:p w:rsidR="00480D88" w:rsidRDefault="00BD76E8">
      <w:pPr>
        <w:spacing w:line="480" w:lineRule="auto"/>
        <w:jc w:val="both"/>
        <w:rPr>
          <w:rFonts w:ascii="Bookman Old Style" w:eastAsia="Bookman Old Style" w:hAnsi="Bookman Old Style" w:cs="Bookman Old Style"/>
          <w:sz w:val="32"/>
          <w:szCs w:val="32"/>
        </w:rPr>
      </w:pPr>
      <w:r>
        <w:rPr>
          <w:rFonts w:ascii="Bookman Old Style" w:eastAsia="Bookman Old Style" w:hAnsi="Bookman Old Style" w:cs="Bookman Old Style"/>
          <w:noProof/>
          <w:sz w:val="32"/>
          <w:szCs w:val="32"/>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150495</wp:posOffset>
                </wp:positionV>
                <wp:extent cx="5897880" cy="15240"/>
                <wp:effectExtent l="0" t="0" r="26670" b="22860"/>
                <wp:wrapNone/>
                <wp:docPr id="27" name="Straight Connector 27"/>
                <wp:cNvGraphicFramePr/>
                <a:graphic xmlns:a="http://schemas.openxmlformats.org/drawingml/2006/main">
                  <a:graphicData uri="http://schemas.microsoft.com/office/word/2010/wordprocessingShape">
                    <wps:wsp>
                      <wps:cNvCnPr/>
                      <wps:spPr>
                        <a:xfrm>
                          <a:off x="0" y="0"/>
                          <a:ext cx="5897880" cy="152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11.85pt" to="464.4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" strokecolor="black [3200]" strokeweight="1.5pt">
                <v:stroke joinstyle="miter"/>
              </v:line>
            </w:pict>
          </mc:Fallback>
        </mc:AlternateContent>
      </w:r>
    </w:p>
    <w:sectPr w:rsidR="00480D88">
      <w:footerReference w:type="default" r:id="rId2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D0E" w:rsidRDefault="008C4D0E">
      <w:r>
        <w:separator/>
      </w:r>
    </w:p>
  </w:endnote>
  <w:endnote w:type="continuationSeparator" w:id="0">
    <w:p w:rsidR="008C4D0E" w:rsidRDefault="008C4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409" w:rsidRDefault="00DC6409">
    <w:pPr>
      <w:pBdr>
        <w:top w:val="nil"/>
        <w:left w:val="nil"/>
        <w:bottom w:val="nil"/>
        <w:right w:val="nil"/>
        <w:between w:val="nil"/>
      </w:pBdr>
      <w:jc w:val="center"/>
      <w:rPr>
        <w:color w:val="000000"/>
      </w:rPr>
    </w:pPr>
  </w:p>
  <w:p w:rsidR="00DC6409" w:rsidRDefault="00DC6409">
    <w:pPr>
      <w:pBdr>
        <w:top w:val="nil"/>
        <w:left w:val="nil"/>
        <w:bottom w:val="nil"/>
        <w:right w:val="nil"/>
        <w:between w:val="nil"/>
      </w:pBd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409" w:rsidRDefault="00DC6409">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D94F05">
      <w:rPr>
        <w:rFonts w:ascii="Times New Roman" w:eastAsia="Times New Roman" w:hAnsi="Times New Roman" w:cs="Times New Roman"/>
        <w:b/>
        <w:noProof/>
        <w:color w:val="000000"/>
        <w:sz w:val="20"/>
        <w:szCs w:val="20"/>
      </w:rPr>
      <w:t>5</w:t>
    </w:r>
    <w:r>
      <w:rPr>
        <w:rFonts w:ascii="Times New Roman" w:eastAsia="Times New Roman" w:hAnsi="Times New Roman" w:cs="Times New Roman"/>
        <w:b/>
        <w:color w:val="000000"/>
        <w:sz w:val="20"/>
        <w:szCs w:val="20"/>
      </w:rPr>
      <w:fldChar w:fldCharType="end"/>
    </w:r>
  </w:p>
  <w:p w:rsidR="00DC6409" w:rsidRDefault="00DC6409">
    <w:pPr>
      <w:pBdr>
        <w:top w:val="nil"/>
        <w:left w:val="nil"/>
        <w:bottom w:val="nil"/>
        <w:right w:val="nil"/>
        <w:between w:val="nil"/>
      </w:pBd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D0E" w:rsidRDefault="008C4D0E">
      <w:r>
        <w:separator/>
      </w:r>
    </w:p>
  </w:footnote>
  <w:footnote w:type="continuationSeparator" w:id="0">
    <w:p w:rsidR="008C4D0E" w:rsidRDefault="008C4D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756AB"/>
    <w:multiLevelType w:val="hybridMultilevel"/>
    <w:tmpl w:val="4B70995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
    <w:nsid w:val="19F502AC"/>
    <w:multiLevelType w:val="multilevel"/>
    <w:tmpl w:val="6920660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nsid w:val="308D5478"/>
    <w:multiLevelType w:val="hybridMultilevel"/>
    <w:tmpl w:val="1D5A7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660C44"/>
    <w:multiLevelType w:val="hybridMultilevel"/>
    <w:tmpl w:val="C3063F7A"/>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4">
    <w:nsid w:val="656C309E"/>
    <w:multiLevelType w:val="hybridMultilevel"/>
    <w:tmpl w:val="7232883E"/>
    <w:lvl w:ilvl="0" w:tplc="F17E1E4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80D88"/>
    <w:rsid w:val="0002421B"/>
    <w:rsid w:val="000A664C"/>
    <w:rsid w:val="001E0C45"/>
    <w:rsid w:val="0023085E"/>
    <w:rsid w:val="0032330E"/>
    <w:rsid w:val="0041781C"/>
    <w:rsid w:val="00480D88"/>
    <w:rsid w:val="005D623E"/>
    <w:rsid w:val="0064102F"/>
    <w:rsid w:val="006852F2"/>
    <w:rsid w:val="00695F51"/>
    <w:rsid w:val="00897D43"/>
    <w:rsid w:val="008B6C71"/>
    <w:rsid w:val="008C4D0E"/>
    <w:rsid w:val="00A4359A"/>
    <w:rsid w:val="00A94C9A"/>
    <w:rsid w:val="00AC5CA6"/>
    <w:rsid w:val="00BD76E8"/>
    <w:rsid w:val="00BE2402"/>
    <w:rsid w:val="00C64963"/>
    <w:rsid w:val="00C75330"/>
    <w:rsid w:val="00CF67AB"/>
    <w:rsid w:val="00D211C7"/>
    <w:rsid w:val="00D722FB"/>
    <w:rsid w:val="00D94F05"/>
    <w:rsid w:val="00DC6409"/>
    <w:rsid w:val="00E27F90"/>
    <w:rsid w:val="00E617A9"/>
    <w:rsid w:val="00FF2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385776">
      <w:bodyDiv w:val="1"/>
      <w:marLeft w:val="0"/>
      <w:marRight w:val="0"/>
      <w:marTop w:val="0"/>
      <w:marBottom w:val="0"/>
      <w:divBdr>
        <w:top w:val="none" w:sz="0" w:space="0" w:color="auto"/>
        <w:left w:val="none" w:sz="0" w:space="0" w:color="auto"/>
        <w:bottom w:val="none" w:sz="0" w:space="0" w:color="auto"/>
        <w:right w:val="none" w:sz="0" w:space="0" w:color="auto"/>
      </w:divBdr>
    </w:div>
    <w:div w:id="125047459">
      <w:bodyDiv w:val="1"/>
      <w:marLeft w:val="0"/>
      <w:marRight w:val="0"/>
      <w:marTop w:val="0"/>
      <w:marBottom w:val="0"/>
      <w:divBdr>
        <w:top w:val="none" w:sz="0" w:space="0" w:color="auto"/>
        <w:left w:val="none" w:sz="0" w:space="0" w:color="auto"/>
        <w:bottom w:val="none" w:sz="0" w:space="0" w:color="auto"/>
        <w:right w:val="none" w:sz="0" w:space="0" w:color="auto"/>
      </w:divBdr>
    </w:div>
    <w:div w:id="144469204">
      <w:bodyDiv w:val="1"/>
      <w:marLeft w:val="0"/>
      <w:marRight w:val="0"/>
      <w:marTop w:val="0"/>
      <w:marBottom w:val="0"/>
      <w:divBdr>
        <w:top w:val="none" w:sz="0" w:space="0" w:color="auto"/>
        <w:left w:val="none" w:sz="0" w:space="0" w:color="auto"/>
        <w:bottom w:val="none" w:sz="0" w:space="0" w:color="auto"/>
        <w:right w:val="none" w:sz="0" w:space="0" w:color="auto"/>
      </w:divBdr>
      <w:divsChild>
        <w:div w:id="12131074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6701930">
      <w:bodyDiv w:val="1"/>
      <w:marLeft w:val="0"/>
      <w:marRight w:val="0"/>
      <w:marTop w:val="0"/>
      <w:marBottom w:val="0"/>
      <w:divBdr>
        <w:top w:val="none" w:sz="0" w:space="0" w:color="auto"/>
        <w:left w:val="none" w:sz="0" w:space="0" w:color="auto"/>
        <w:bottom w:val="none" w:sz="0" w:space="0" w:color="auto"/>
        <w:right w:val="none" w:sz="0" w:space="0" w:color="auto"/>
      </w:divBdr>
    </w:div>
    <w:div w:id="237252020">
      <w:bodyDiv w:val="1"/>
      <w:marLeft w:val="0"/>
      <w:marRight w:val="0"/>
      <w:marTop w:val="0"/>
      <w:marBottom w:val="0"/>
      <w:divBdr>
        <w:top w:val="none" w:sz="0" w:space="0" w:color="auto"/>
        <w:left w:val="none" w:sz="0" w:space="0" w:color="auto"/>
        <w:bottom w:val="none" w:sz="0" w:space="0" w:color="auto"/>
        <w:right w:val="none" w:sz="0" w:space="0" w:color="auto"/>
      </w:divBdr>
    </w:div>
    <w:div w:id="242375796">
      <w:bodyDiv w:val="1"/>
      <w:marLeft w:val="0"/>
      <w:marRight w:val="0"/>
      <w:marTop w:val="0"/>
      <w:marBottom w:val="0"/>
      <w:divBdr>
        <w:top w:val="none" w:sz="0" w:space="0" w:color="auto"/>
        <w:left w:val="none" w:sz="0" w:space="0" w:color="auto"/>
        <w:bottom w:val="none" w:sz="0" w:space="0" w:color="auto"/>
        <w:right w:val="none" w:sz="0" w:space="0" w:color="auto"/>
      </w:divBdr>
    </w:div>
    <w:div w:id="400064202">
      <w:bodyDiv w:val="1"/>
      <w:marLeft w:val="0"/>
      <w:marRight w:val="0"/>
      <w:marTop w:val="0"/>
      <w:marBottom w:val="0"/>
      <w:divBdr>
        <w:top w:val="none" w:sz="0" w:space="0" w:color="auto"/>
        <w:left w:val="none" w:sz="0" w:space="0" w:color="auto"/>
        <w:bottom w:val="none" w:sz="0" w:space="0" w:color="auto"/>
        <w:right w:val="none" w:sz="0" w:space="0" w:color="auto"/>
      </w:divBdr>
    </w:div>
    <w:div w:id="1001542850">
      <w:bodyDiv w:val="1"/>
      <w:marLeft w:val="0"/>
      <w:marRight w:val="0"/>
      <w:marTop w:val="0"/>
      <w:marBottom w:val="0"/>
      <w:divBdr>
        <w:top w:val="none" w:sz="0" w:space="0" w:color="auto"/>
        <w:left w:val="none" w:sz="0" w:space="0" w:color="auto"/>
        <w:bottom w:val="none" w:sz="0" w:space="0" w:color="auto"/>
        <w:right w:val="none" w:sz="0" w:space="0" w:color="auto"/>
      </w:divBdr>
    </w:div>
    <w:div w:id="1021518160">
      <w:bodyDiv w:val="1"/>
      <w:marLeft w:val="0"/>
      <w:marRight w:val="0"/>
      <w:marTop w:val="0"/>
      <w:marBottom w:val="0"/>
      <w:divBdr>
        <w:top w:val="none" w:sz="0" w:space="0" w:color="auto"/>
        <w:left w:val="none" w:sz="0" w:space="0" w:color="auto"/>
        <w:bottom w:val="none" w:sz="0" w:space="0" w:color="auto"/>
        <w:right w:val="none" w:sz="0" w:space="0" w:color="auto"/>
      </w:divBdr>
    </w:div>
    <w:div w:id="1065882402">
      <w:bodyDiv w:val="1"/>
      <w:marLeft w:val="0"/>
      <w:marRight w:val="0"/>
      <w:marTop w:val="0"/>
      <w:marBottom w:val="0"/>
      <w:divBdr>
        <w:top w:val="none" w:sz="0" w:space="0" w:color="auto"/>
        <w:left w:val="none" w:sz="0" w:space="0" w:color="auto"/>
        <w:bottom w:val="none" w:sz="0" w:space="0" w:color="auto"/>
        <w:right w:val="none" w:sz="0" w:space="0" w:color="auto"/>
      </w:divBdr>
    </w:div>
    <w:div w:id="1394279855">
      <w:bodyDiv w:val="1"/>
      <w:marLeft w:val="0"/>
      <w:marRight w:val="0"/>
      <w:marTop w:val="0"/>
      <w:marBottom w:val="0"/>
      <w:divBdr>
        <w:top w:val="none" w:sz="0" w:space="0" w:color="auto"/>
        <w:left w:val="none" w:sz="0" w:space="0" w:color="auto"/>
        <w:bottom w:val="none" w:sz="0" w:space="0" w:color="auto"/>
        <w:right w:val="none" w:sz="0" w:space="0" w:color="auto"/>
      </w:divBdr>
    </w:div>
    <w:div w:id="1763842840">
      <w:bodyDiv w:val="1"/>
      <w:marLeft w:val="0"/>
      <w:marRight w:val="0"/>
      <w:marTop w:val="0"/>
      <w:marBottom w:val="0"/>
      <w:divBdr>
        <w:top w:val="none" w:sz="0" w:space="0" w:color="auto"/>
        <w:left w:val="none" w:sz="0" w:space="0" w:color="auto"/>
        <w:bottom w:val="none" w:sz="0" w:space="0" w:color="auto"/>
        <w:right w:val="none" w:sz="0" w:space="0" w:color="auto"/>
      </w:divBdr>
    </w:div>
    <w:div w:id="1791437370">
      <w:bodyDiv w:val="1"/>
      <w:marLeft w:val="0"/>
      <w:marRight w:val="0"/>
      <w:marTop w:val="0"/>
      <w:marBottom w:val="0"/>
      <w:divBdr>
        <w:top w:val="none" w:sz="0" w:space="0" w:color="auto"/>
        <w:left w:val="none" w:sz="0" w:space="0" w:color="auto"/>
        <w:bottom w:val="none" w:sz="0" w:space="0" w:color="auto"/>
        <w:right w:val="none" w:sz="0" w:space="0" w:color="auto"/>
      </w:divBdr>
    </w:div>
    <w:div w:id="1812208515">
      <w:bodyDiv w:val="1"/>
      <w:marLeft w:val="0"/>
      <w:marRight w:val="0"/>
      <w:marTop w:val="0"/>
      <w:marBottom w:val="0"/>
      <w:divBdr>
        <w:top w:val="none" w:sz="0" w:space="0" w:color="auto"/>
        <w:left w:val="none" w:sz="0" w:space="0" w:color="auto"/>
        <w:bottom w:val="none" w:sz="0" w:space="0" w:color="auto"/>
        <w:right w:val="none" w:sz="0" w:space="0" w:color="auto"/>
      </w:divBdr>
    </w:div>
    <w:div w:id="1962229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14</Pages>
  <Words>1650</Words>
  <Characters>9409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 Bhandari</dc:creator>
  <cp:lastModifiedBy>Windows User</cp:lastModifiedBy>
  <cp:revision>15</cp:revision>
  <dcterms:created xsi:type="dcterms:W3CDTF">2022-09-19T06:18:00Z</dcterms:created>
  <dcterms:modified xsi:type="dcterms:W3CDTF">2023-01-08T18:00:00Z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